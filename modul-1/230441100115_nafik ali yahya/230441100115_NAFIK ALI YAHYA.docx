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85B8E1" w14:textId="4F5EC3C3" w:rsidR="00EF5CAB" w:rsidRDefault="00225DFF" w:rsidP="00FA7346">
      <w:pPr>
        <w:spacing w:after="0" w:line="360" w:lineRule="auto"/>
        <w:jc w:val="center"/>
        <w:rPr>
          <w:rFonts w:cs="Times New Roman"/>
          <w:b/>
          <w:szCs w:val="24"/>
        </w:rPr>
      </w:pPr>
      <w:bookmarkStart w:id="0" w:name="_Hlk162201155"/>
      <w:bookmarkEnd w:id="0"/>
      <w:r>
        <w:rPr>
          <w:rFonts w:cs="Times New Roman"/>
          <w:b/>
          <w:szCs w:val="24"/>
        </w:rPr>
        <w:t>LAPORAN RESMI</w:t>
      </w:r>
    </w:p>
    <w:p w14:paraId="58127677" w14:textId="77777777" w:rsidR="00EF5CAB" w:rsidRDefault="00225DFF" w:rsidP="00FA7346">
      <w:pPr>
        <w:spacing w:after="0" w:line="360" w:lineRule="auto"/>
        <w:jc w:val="center"/>
        <w:rPr>
          <w:rFonts w:cs="Times New Roman"/>
          <w:b/>
          <w:szCs w:val="24"/>
        </w:rPr>
      </w:pPr>
      <w:r>
        <w:rPr>
          <w:rFonts w:cs="Times New Roman"/>
          <w:b/>
          <w:szCs w:val="24"/>
        </w:rPr>
        <w:t>MODUL I</w:t>
      </w:r>
    </w:p>
    <w:p w14:paraId="75A3DBF0" w14:textId="77777777" w:rsidR="00FA7346" w:rsidRDefault="00587EAF" w:rsidP="00FA7346">
      <w:pPr>
        <w:widowControl w:val="0"/>
        <w:autoSpaceDE w:val="0"/>
        <w:autoSpaceDN w:val="0"/>
        <w:adjustRightInd w:val="0"/>
        <w:spacing w:line="240" w:lineRule="auto"/>
        <w:ind w:left="2143" w:right="-20" w:hanging="2143"/>
        <w:jc w:val="center"/>
        <w:rPr>
          <w:rFonts w:cs="Times New Roman"/>
          <w:b/>
          <w:bCs/>
          <w:w w:val="102"/>
          <w:szCs w:val="24"/>
          <w:lang w:val="en-US"/>
        </w:rPr>
      </w:pPr>
      <w:r>
        <w:rPr>
          <w:rFonts w:cs="Times New Roman"/>
          <w:b/>
          <w:bCs/>
          <w:w w:val="102"/>
          <w:szCs w:val="24"/>
          <w:lang w:val="en-US"/>
        </w:rPr>
        <w:t>HTML</w:t>
      </w:r>
      <w:r w:rsidR="00FA7346">
        <w:rPr>
          <w:rFonts w:cs="Times New Roman"/>
          <w:b/>
          <w:bCs/>
          <w:w w:val="102"/>
          <w:szCs w:val="24"/>
          <w:lang w:val="en-US"/>
        </w:rPr>
        <w:t xml:space="preserve"> </w:t>
      </w:r>
    </w:p>
    <w:p w14:paraId="79FC1610" w14:textId="7A9D0A5F" w:rsidR="006A74EB" w:rsidRPr="00FA7346" w:rsidRDefault="00587EAF" w:rsidP="00FA7346">
      <w:pPr>
        <w:widowControl w:val="0"/>
        <w:autoSpaceDE w:val="0"/>
        <w:autoSpaceDN w:val="0"/>
        <w:adjustRightInd w:val="0"/>
        <w:spacing w:line="240" w:lineRule="auto"/>
        <w:ind w:left="2143" w:right="-20" w:hanging="2143"/>
        <w:jc w:val="center"/>
        <w:rPr>
          <w:rFonts w:cs="Times New Roman"/>
          <w:b/>
          <w:bCs/>
          <w:w w:val="102"/>
          <w:szCs w:val="24"/>
          <w:lang w:val="en-US"/>
        </w:rPr>
      </w:pPr>
      <w:r>
        <w:rPr>
          <w:rFonts w:cs="Times New Roman"/>
          <w:b/>
          <w:szCs w:val="24"/>
          <w:lang w:val="en-US"/>
        </w:rPr>
        <w:t>PEMROGRAMAN BERBASIS WEB</w:t>
      </w:r>
    </w:p>
    <w:p w14:paraId="1D46CE5E" w14:textId="47B15AFA" w:rsidR="00EF5CAB" w:rsidRDefault="00C37B73">
      <w:pPr>
        <w:spacing w:line="360" w:lineRule="auto"/>
        <w:jc w:val="center"/>
        <w:rPr>
          <w:rFonts w:cs="Times New Roman"/>
          <w:color w:val="FF0000"/>
          <w:szCs w:val="24"/>
        </w:rPr>
      </w:pPr>
      <w:r w:rsidRPr="00B8093F">
        <w:rPr>
          <w:rFonts w:cs="Times New Roman"/>
          <w:noProof/>
          <w:szCs w:val="24"/>
          <w:lang w:eastAsia="ja-JP"/>
        </w:rPr>
        <w:drawing>
          <wp:inline distT="0" distB="0" distL="0" distR="0" wp14:anchorId="588263FC" wp14:editId="1D42A206">
            <wp:extent cx="2509024" cy="2587082"/>
            <wp:effectExtent l="0" t="0" r="5715" b="3810"/>
            <wp:docPr id="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7" cstate="print"/>
                    <a:srcRect/>
                    <a:stretch/>
                  </pic:blipFill>
                  <pic:spPr>
                    <a:xfrm>
                      <a:off x="0" y="0"/>
                      <a:ext cx="2509381" cy="2587450"/>
                    </a:xfrm>
                    <a:prstGeom prst="rect">
                      <a:avLst/>
                    </a:prstGeom>
                  </pic:spPr>
                </pic:pic>
              </a:graphicData>
            </a:graphic>
          </wp:inline>
        </w:drawing>
      </w:r>
    </w:p>
    <w:p w14:paraId="4067BFFE" w14:textId="77777777" w:rsidR="00EF5CAB" w:rsidRDefault="00225DFF">
      <w:pPr>
        <w:suppressAutoHyphens/>
        <w:spacing w:after="0" w:line="360" w:lineRule="auto"/>
        <w:jc w:val="both"/>
        <w:rPr>
          <w:rFonts w:eastAsia="Times New Roman" w:cs="Times New Roman"/>
          <w:b/>
          <w:color w:val="262626"/>
          <w:szCs w:val="24"/>
          <w:lang w:eastAsia="ar-SA"/>
        </w:rPr>
      </w:pPr>
      <w:r>
        <w:rPr>
          <w:rFonts w:cs="Times New Roman"/>
          <w:noProof/>
          <w:color w:val="FF0000"/>
          <w:szCs w:val="24"/>
          <w:lang w:eastAsia="ja-JP"/>
        </w:rPr>
        <mc:AlternateContent>
          <mc:Choice Requires="wps">
            <w:drawing>
              <wp:anchor distT="0" distB="0" distL="0" distR="0" simplePos="0" relativeHeight="3" behindDoc="0" locked="0" layoutInCell="1" allowOverlap="1" wp14:anchorId="204E941A" wp14:editId="689EE7C6">
                <wp:simplePos x="0" y="0"/>
                <wp:positionH relativeFrom="margin">
                  <wp:posOffset>134373</wp:posOffset>
                </wp:positionH>
                <wp:positionV relativeFrom="paragraph">
                  <wp:posOffset>38735</wp:posOffset>
                </wp:positionV>
                <wp:extent cx="4933529" cy="1097280"/>
                <wp:effectExtent l="0" t="0" r="19685" b="26670"/>
                <wp:wrapNone/>
                <wp:docPr id="10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529"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A52522D" w14:textId="719E87D4" w:rsidR="000A4BD2" w:rsidRPr="00C37B73" w:rsidRDefault="000A4BD2" w:rsidP="000A4BD2">
                            <w:pPr>
                              <w:tabs>
                                <w:tab w:val="left" w:pos="2127"/>
                              </w:tabs>
                              <w:spacing w:after="0"/>
                              <w:rPr>
                                <w:b/>
                                <w:color w:val="262626"/>
                                <w:lang w:val="en-US"/>
                              </w:rPr>
                            </w:pPr>
                            <w:r>
                              <w:rPr>
                                <w:b/>
                                <w:color w:val="262626"/>
                              </w:rPr>
                              <w:t>NAMA</w:t>
                            </w:r>
                            <w:r>
                              <w:rPr>
                                <w:b/>
                                <w:color w:val="262626"/>
                              </w:rPr>
                              <w:tab/>
                              <w:t xml:space="preserve">:  </w:t>
                            </w:r>
                            <w:r w:rsidR="00587EAF">
                              <w:rPr>
                                <w:b/>
                                <w:color w:val="262626"/>
                                <w:lang w:val="en-US"/>
                              </w:rPr>
                              <w:t>NAFIK ALI YAHYA</w:t>
                            </w:r>
                          </w:p>
                          <w:p w14:paraId="3327481D" w14:textId="351F4F7B"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587EAF">
                              <w:rPr>
                                <w:b/>
                                <w:color w:val="262626"/>
                                <w:lang w:val="en-US"/>
                              </w:rPr>
                              <w:t>230441100115</w:t>
                            </w:r>
                          </w:p>
                          <w:p w14:paraId="05064A1E" w14:textId="59BB200F" w:rsidR="000A4BD2" w:rsidRPr="003A08FD" w:rsidRDefault="000A4BD2" w:rsidP="000A4BD2">
                            <w:pPr>
                              <w:tabs>
                                <w:tab w:val="left" w:pos="2127"/>
                              </w:tabs>
                              <w:spacing w:after="0"/>
                              <w:rPr>
                                <w:b/>
                                <w:color w:val="262626"/>
                              </w:rPr>
                            </w:pPr>
                            <w:r>
                              <w:rPr>
                                <w:b/>
                                <w:color w:val="262626"/>
                              </w:rPr>
                              <w:t>DOSEN</w:t>
                            </w:r>
                            <w:r>
                              <w:rPr>
                                <w:b/>
                                <w:color w:val="262626"/>
                              </w:rPr>
                              <w:tab/>
                              <w:t xml:space="preserve">:  </w:t>
                            </w:r>
                            <w:r w:rsidR="00587EAF">
                              <w:rPr>
                                <w:b/>
                                <w:color w:val="262626"/>
                              </w:rPr>
                              <w:t>ACHMAD YASID, S.Kom M.Kom</w:t>
                            </w:r>
                          </w:p>
                          <w:p w14:paraId="5D56229C" w14:textId="14E7EFE0"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587EAF">
                              <w:rPr>
                                <w:b/>
                                <w:color w:val="262626"/>
                                <w:szCs w:val="24"/>
                                <w:lang w:val="en-US"/>
                              </w:rPr>
                              <w:t>CINDY PERMATA SARI</w:t>
                            </w:r>
                          </w:p>
                          <w:p w14:paraId="4C7A9FF9" w14:textId="7F6D1525" w:rsidR="000A4BD2" w:rsidRDefault="000A4BD2" w:rsidP="000A4BD2">
                            <w:pPr>
                              <w:tabs>
                                <w:tab w:val="left" w:pos="2127"/>
                              </w:tabs>
                              <w:spacing w:after="0"/>
                              <w:rPr>
                                <w:b/>
                                <w:color w:val="262626"/>
                              </w:rPr>
                            </w:pPr>
                            <w:r>
                              <w:rPr>
                                <w:b/>
                                <w:color w:val="262626"/>
                              </w:rPr>
                              <w:t>TGL PRAKTIKUM</w:t>
                            </w:r>
                            <w:r>
                              <w:rPr>
                                <w:b/>
                                <w:color w:val="262626"/>
                              </w:rPr>
                              <w:tab/>
                              <w:t xml:space="preserve">:  </w:t>
                            </w:r>
                            <w:r w:rsidR="00587EAF">
                              <w:rPr>
                                <w:b/>
                                <w:color w:val="262626"/>
                                <w:lang w:val="en-US"/>
                              </w:rPr>
                              <w:t>22 MARET</w:t>
                            </w:r>
                            <w:r w:rsidR="00890CA6">
                              <w:rPr>
                                <w:b/>
                                <w:color w:val="262626"/>
                                <w:szCs w:val="24"/>
                                <w:lang w:val="en-US"/>
                              </w:rPr>
                              <w:t xml:space="preserve"> 202</w:t>
                            </w:r>
                            <w:r w:rsidR="00587EAF">
                              <w:rPr>
                                <w:b/>
                                <w:color w:val="262626"/>
                                <w:szCs w:val="24"/>
                                <w:lang w:val="en-US"/>
                              </w:rPr>
                              <w:t>4</w:t>
                            </w:r>
                          </w:p>
                          <w:p w14:paraId="12E7BDBF" w14:textId="67CC7932" w:rsidR="00EF5CAB" w:rsidRDefault="00EF5CAB" w:rsidP="00C37B73">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4E941A" id="Rectangle 17" o:spid="_x0000_s1026" style="position:absolute;left:0;text-align:left;margin-left:10.6pt;margin-top:3.05pt;width:388.45pt;height:86.4pt;z-index:3;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">
                <v:path arrowok="t"/>
                <v:textbox>
                  <w:txbxContent>
                    <w:p w14:paraId="2A52522D" w14:textId="719E87D4" w:rsidR="000A4BD2" w:rsidRPr="00C37B73" w:rsidRDefault="000A4BD2" w:rsidP="000A4BD2">
                      <w:pPr>
                        <w:tabs>
                          <w:tab w:val="left" w:pos="2127"/>
                        </w:tabs>
                        <w:spacing w:after="0"/>
                        <w:rPr>
                          <w:b/>
                          <w:color w:val="262626"/>
                          <w:lang w:val="en-US"/>
                        </w:rPr>
                      </w:pPr>
                      <w:r>
                        <w:rPr>
                          <w:b/>
                          <w:color w:val="262626"/>
                        </w:rPr>
                        <w:t>NAMA</w:t>
                      </w:r>
                      <w:r>
                        <w:rPr>
                          <w:b/>
                          <w:color w:val="262626"/>
                        </w:rPr>
                        <w:tab/>
                        <w:t xml:space="preserve">:  </w:t>
                      </w:r>
                      <w:r w:rsidR="00587EAF">
                        <w:rPr>
                          <w:b/>
                          <w:color w:val="262626"/>
                          <w:lang w:val="en-US"/>
                        </w:rPr>
                        <w:t>NAFIK ALI YAHYA</w:t>
                      </w:r>
                    </w:p>
                    <w:p w14:paraId="3327481D" w14:textId="351F4F7B"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587EAF">
                        <w:rPr>
                          <w:b/>
                          <w:color w:val="262626"/>
                          <w:lang w:val="en-US"/>
                        </w:rPr>
                        <w:t>230441100115</w:t>
                      </w:r>
                    </w:p>
                    <w:p w14:paraId="05064A1E" w14:textId="59BB200F" w:rsidR="000A4BD2" w:rsidRPr="003A08FD" w:rsidRDefault="000A4BD2" w:rsidP="000A4BD2">
                      <w:pPr>
                        <w:tabs>
                          <w:tab w:val="left" w:pos="2127"/>
                        </w:tabs>
                        <w:spacing w:after="0"/>
                        <w:rPr>
                          <w:b/>
                          <w:color w:val="262626"/>
                        </w:rPr>
                      </w:pPr>
                      <w:r>
                        <w:rPr>
                          <w:b/>
                          <w:color w:val="262626"/>
                        </w:rPr>
                        <w:t>DOSEN</w:t>
                      </w:r>
                      <w:r>
                        <w:rPr>
                          <w:b/>
                          <w:color w:val="262626"/>
                        </w:rPr>
                        <w:tab/>
                        <w:t xml:space="preserve">:  </w:t>
                      </w:r>
                      <w:r w:rsidR="00587EAF">
                        <w:rPr>
                          <w:b/>
                          <w:color w:val="262626"/>
                        </w:rPr>
                        <w:t>ACHMAD YASID, S.Kom M.Kom</w:t>
                      </w:r>
                    </w:p>
                    <w:p w14:paraId="5D56229C" w14:textId="14E7EFE0"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587EAF">
                        <w:rPr>
                          <w:b/>
                          <w:color w:val="262626"/>
                          <w:szCs w:val="24"/>
                          <w:lang w:val="en-US"/>
                        </w:rPr>
                        <w:t>CINDY PERMATA SARI</w:t>
                      </w:r>
                    </w:p>
                    <w:p w14:paraId="4C7A9FF9" w14:textId="7F6D1525" w:rsidR="000A4BD2" w:rsidRDefault="000A4BD2" w:rsidP="000A4BD2">
                      <w:pPr>
                        <w:tabs>
                          <w:tab w:val="left" w:pos="2127"/>
                        </w:tabs>
                        <w:spacing w:after="0"/>
                        <w:rPr>
                          <w:b/>
                          <w:color w:val="262626"/>
                        </w:rPr>
                      </w:pPr>
                      <w:r>
                        <w:rPr>
                          <w:b/>
                          <w:color w:val="262626"/>
                        </w:rPr>
                        <w:t>TGL PRAKTIKUM</w:t>
                      </w:r>
                      <w:r>
                        <w:rPr>
                          <w:b/>
                          <w:color w:val="262626"/>
                        </w:rPr>
                        <w:tab/>
                        <w:t xml:space="preserve">:  </w:t>
                      </w:r>
                      <w:r w:rsidR="00587EAF">
                        <w:rPr>
                          <w:b/>
                          <w:color w:val="262626"/>
                          <w:lang w:val="en-US"/>
                        </w:rPr>
                        <w:t>22 MARET</w:t>
                      </w:r>
                      <w:r w:rsidR="00890CA6">
                        <w:rPr>
                          <w:b/>
                          <w:color w:val="262626"/>
                          <w:szCs w:val="24"/>
                          <w:lang w:val="en-US"/>
                        </w:rPr>
                        <w:t xml:space="preserve"> 202</w:t>
                      </w:r>
                      <w:r w:rsidR="00587EAF">
                        <w:rPr>
                          <w:b/>
                          <w:color w:val="262626"/>
                          <w:szCs w:val="24"/>
                          <w:lang w:val="en-US"/>
                        </w:rPr>
                        <w:t>4</w:t>
                      </w:r>
                    </w:p>
                    <w:p w14:paraId="12E7BDBF" w14:textId="67CC7932" w:rsidR="00EF5CAB" w:rsidRDefault="00EF5CAB" w:rsidP="00C37B73">
                      <w:pPr>
                        <w:tabs>
                          <w:tab w:val="left" w:pos="2127"/>
                        </w:tabs>
                        <w:spacing w:after="0"/>
                        <w:rPr>
                          <w:b/>
                          <w:color w:val="262626"/>
                        </w:rPr>
                      </w:pPr>
                    </w:p>
                  </w:txbxContent>
                </v:textbox>
                <w10:wrap anchorx="margin"/>
              </v:rect>
            </w:pict>
          </mc:Fallback>
        </mc:AlternateContent>
      </w:r>
    </w:p>
    <w:p w14:paraId="673D56ED" w14:textId="77777777" w:rsidR="00EF5CAB" w:rsidRDefault="00EF5CAB">
      <w:pPr>
        <w:tabs>
          <w:tab w:val="left" w:pos="8370"/>
        </w:tabs>
        <w:suppressAutoHyphens/>
        <w:spacing w:after="0" w:line="360" w:lineRule="auto"/>
        <w:jc w:val="both"/>
        <w:rPr>
          <w:rFonts w:eastAsia="Times New Roman" w:cs="Times New Roman"/>
          <w:b/>
          <w:color w:val="262626"/>
          <w:szCs w:val="24"/>
          <w:lang w:eastAsia="ar-SA"/>
        </w:rPr>
      </w:pPr>
    </w:p>
    <w:p w14:paraId="373CB244"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2E8FB152"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59926FBA" w14:textId="77777777" w:rsidR="00EF5CAB" w:rsidRDefault="00225DFF">
      <w:pPr>
        <w:tabs>
          <w:tab w:val="left" w:pos="8370"/>
        </w:tabs>
        <w:suppressAutoHyphens/>
        <w:spacing w:after="0" w:line="360" w:lineRule="auto"/>
        <w:jc w:val="right"/>
        <w:rPr>
          <w:rFonts w:eastAsia="Times New Roman" w:cs="Times New Roman"/>
          <w:b/>
          <w:color w:val="262626"/>
          <w:szCs w:val="24"/>
          <w:lang w:eastAsia="ar-SA"/>
        </w:rPr>
      </w:pPr>
      <w:r>
        <w:rPr>
          <w:rFonts w:cs="Times New Roman"/>
          <w:noProof/>
          <w:szCs w:val="24"/>
          <w:lang w:eastAsia="ja-JP"/>
        </w:rPr>
        <mc:AlternateContent>
          <mc:Choice Requires="wps">
            <w:drawing>
              <wp:anchor distT="0" distB="0" distL="0" distR="0" simplePos="0" relativeHeight="4" behindDoc="0" locked="0" layoutInCell="1" allowOverlap="1" wp14:anchorId="36417E70" wp14:editId="099C65AF">
                <wp:simplePos x="0" y="0"/>
                <wp:positionH relativeFrom="column">
                  <wp:posOffset>1023620</wp:posOffset>
                </wp:positionH>
                <wp:positionV relativeFrom="paragraph">
                  <wp:posOffset>231774</wp:posOffset>
                </wp:positionV>
                <wp:extent cx="2903855" cy="1440815"/>
                <wp:effectExtent l="0" t="0" r="10795" b="26035"/>
                <wp:wrapNone/>
                <wp:docPr id="10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AD7EFBC" w14:textId="561205BC"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3444AE">
                              <w:rPr>
                                <w:b/>
                                <w:color w:val="262626"/>
                                <w:szCs w:val="24"/>
                                <w:lang w:val="en-US"/>
                              </w:rPr>
                              <w:t>28 MARET</w:t>
                            </w:r>
                            <w:r w:rsidR="00890CA6">
                              <w:rPr>
                                <w:b/>
                                <w:color w:val="262626"/>
                                <w:szCs w:val="24"/>
                                <w:lang w:val="en-US"/>
                              </w:rPr>
                              <w:t xml:space="preserve"> 202</w:t>
                            </w:r>
                            <w:r w:rsidR="00911F65">
                              <w:rPr>
                                <w:b/>
                                <w:color w:val="262626"/>
                                <w:szCs w:val="24"/>
                                <w:lang w:val="en-US"/>
                              </w:rPr>
                              <w:t>4</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7BA8DDA6" w14:textId="5DF4B896" w:rsidR="000A4BD2" w:rsidRDefault="00587EAF" w:rsidP="000A4BD2">
                            <w:pPr>
                              <w:tabs>
                                <w:tab w:val="left" w:pos="2127"/>
                              </w:tabs>
                              <w:spacing w:after="0"/>
                              <w:jc w:val="center"/>
                              <w:rPr>
                                <w:b/>
                                <w:color w:val="262626"/>
                                <w:szCs w:val="24"/>
                                <w:u w:val="single"/>
                                <w:lang w:val="en-US"/>
                              </w:rPr>
                            </w:pPr>
                            <w:r>
                              <w:rPr>
                                <w:b/>
                                <w:color w:val="262626"/>
                                <w:szCs w:val="24"/>
                                <w:u w:val="single"/>
                                <w:lang w:val="en-US"/>
                              </w:rPr>
                              <w:t>CINDY PERMATA SARI</w:t>
                            </w:r>
                          </w:p>
                          <w:p w14:paraId="184C35F3" w14:textId="68540BEF" w:rsidR="000A4BD2" w:rsidRPr="00E80BB4" w:rsidRDefault="000A4BD2" w:rsidP="000A4BD2">
                            <w:pPr>
                              <w:tabs>
                                <w:tab w:val="left" w:pos="2127"/>
                              </w:tabs>
                              <w:spacing w:after="0"/>
                              <w:jc w:val="center"/>
                              <w:rPr>
                                <w:b/>
                                <w:color w:val="262626"/>
                                <w:szCs w:val="24"/>
                                <w:lang w:val="en-US"/>
                              </w:rPr>
                            </w:pPr>
                            <w:r>
                              <w:rPr>
                                <w:b/>
                                <w:color w:val="262626"/>
                                <w:szCs w:val="24"/>
                              </w:rPr>
                              <w:t xml:space="preserve"> </w:t>
                            </w:r>
                            <w:r w:rsidR="00587EAF">
                              <w:rPr>
                                <w:b/>
                                <w:color w:val="262626"/>
                                <w:szCs w:val="24"/>
                                <w:lang w:val="en-US"/>
                              </w:rPr>
                              <w:t>22</w:t>
                            </w:r>
                            <w:r>
                              <w:rPr>
                                <w:b/>
                                <w:color w:val="262626"/>
                                <w:szCs w:val="24"/>
                              </w:rPr>
                              <w:t>.04.411.00</w:t>
                            </w:r>
                            <w:r w:rsidR="00587EAF">
                              <w:rPr>
                                <w:b/>
                                <w:color w:val="262626"/>
                                <w:szCs w:val="24"/>
                                <w:lang w:val="en-US"/>
                              </w:rPr>
                              <w:t>099</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417E70" id="Rectangle 10" o:spid="_x0000_s1027" style="position:absolute;left:0;text-align:left;margin-left:80.6pt;margin-top:18.25pt;width:228.65pt;height:113.4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">
                <v:path arrowok="t"/>
                <v:textbox>
                  <w:txbxContent>
                    <w:p w14:paraId="3AD7EFBC" w14:textId="561205BC"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3444AE">
                        <w:rPr>
                          <w:b/>
                          <w:color w:val="262626"/>
                          <w:szCs w:val="24"/>
                          <w:lang w:val="en-US"/>
                        </w:rPr>
                        <w:t>28 MARET</w:t>
                      </w:r>
                      <w:r w:rsidR="00890CA6">
                        <w:rPr>
                          <w:b/>
                          <w:color w:val="262626"/>
                          <w:szCs w:val="24"/>
                          <w:lang w:val="en-US"/>
                        </w:rPr>
                        <w:t xml:space="preserve"> 202</w:t>
                      </w:r>
                      <w:r w:rsidR="00911F65">
                        <w:rPr>
                          <w:b/>
                          <w:color w:val="262626"/>
                          <w:szCs w:val="24"/>
                          <w:lang w:val="en-US"/>
                        </w:rPr>
                        <w:t>4</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7BA8DDA6" w14:textId="5DF4B896" w:rsidR="000A4BD2" w:rsidRDefault="00587EAF" w:rsidP="000A4BD2">
                      <w:pPr>
                        <w:tabs>
                          <w:tab w:val="left" w:pos="2127"/>
                        </w:tabs>
                        <w:spacing w:after="0"/>
                        <w:jc w:val="center"/>
                        <w:rPr>
                          <w:b/>
                          <w:color w:val="262626"/>
                          <w:szCs w:val="24"/>
                          <w:u w:val="single"/>
                          <w:lang w:val="en-US"/>
                        </w:rPr>
                      </w:pPr>
                      <w:r>
                        <w:rPr>
                          <w:b/>
                          <w:color w:val="262626"/>
                          <w:szCs w:val="24"/>
                          <w:u w:val="single"/>
                          <w:lang w:val="en-US"/>
                        </w:rPr>
                        <w:t>CINDY PERMATA SARI</w:t>
                      </w:r>
                    </w:p>
                    <w:p w14:paraId="184C35F3" w14:textId="68540BEF" w:rsidR="000A4BD2" w:rsidRPr="00E80BB4" w:rsidRDefault="000A4BD2" w:rsidP="000A4BD2">
                      <w:pPr>
                        <w:tabs>
                          <w:tab w:val="left" w:pos="2127"/>
                        </w:tabs>
                        <w:spacing w:after="0"/>
                        <w:jc w:val="center"/>
                        <w:rPr>
                          <w:b/>
                          <w:color w:val="262626"/>
                          <w:szCs w:val="24"/>
                          <w:lang w:val="en-US"/>
                        </w:rPr>
                      </w:pPr>
                      <w:r>
                        <w:rPr>
                          <w:b/>
                          <w:color w:val="262626"/>
                          <w:szCs w:val="24"/>
                        </w:rPr>
                        <w:t xml:space="preserve"> </w:t>
                      </w:r>
                      <w:r w:rsidR="00587EAF">
                        <w:rPr>
                          <w:b/>
                          <w:color w:val="262626"/>
                          <w:szCs w:val="24"/>
                          <w:lang w:val="en-US"/>
                        </w:rPr>
                        <w:t>22</w:t>
                      </w:r>
                      <w:r>
                        <w:rPr>
                          <w:b/>
                          <w:color w:val="262626"/>
                          <w:szCs w:val="24"/>
                        </w:rPr>
                        <w:t>.04.411.00</w:t>
                      </w:r>
                      <w:r w:rsidR="00587EAF">
                        <w:rPr>
                          <w:b/>
                          <w:color w:val="262626"/>
                          <w:szCs w:val="24"/>
                          <w:lang w:val="en-US"/>
                        </w:rPr>
                        <w:t>099</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v:textbox>
              </v:rect>
            </w:pict>
          </mc:Fallback>
        </mc:AlternateContent>
      </w:r>
    </w:p>
    <w:p w14:paraId="61D523B6"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48C7E199"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37267450"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5948F0B6"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5E47532D" w14:textId="77777777" w:rsidR="00EF5CAB" w:rsidRDefault="00EF5CAB">
      <w:pPr>
        <w:tabs>
          <w:tab w:val="left" w:pos="8370"/>
        </w:tabs>
        <w:suppressAutoHyphens/>
        <w:spacing w:after="0" w:line="360" w:lineRule="auto"/>
        <w:ind w:left="2835"/>
        <w:jc w:val="right"/>
        <w:rPr>
          <w:rFonts w:eastAsia="Times New Roman" w:cs="Times New Roman"/>
          <w:b/>
          <w:color w:val="262626"/>
          <w:szCs w:val="24"/>
          <w:lang w:eastAsia="ar-SA"/>
        </w:rPr>
      </w:pPr>
    </w:p>
    <w:p w14:paraId="714ED61D" w14:textId="77777777" w:rsidR="00EF5CAB" w:rsidRDefault="00EF5CAB">
      <w:pPr>
        <w:tabs>
          <w:tab w:val="left" w:pos="8370"/>
        </w:tabs>
        <w:suppressAutoHyphens/>
        <w:spacing w:after="0" w:line="360" w:lineRule="auto"/>
        <w:ind w:left="2835"/>
        <w:jc w:val="right"/>
        <w:rPr>
          <w:rFonts w:eastAsia="Times New Roman" w:cs="Times New Roman"/>
          <w:b/>
          <w:color w:val="262626"/>
          <w:szCs w:val="24"/>
          <w:lang w:eastAsia="ar-SA"/>
        </w:rPr>
      </w:pPr>
    </w:p>
    <w:p w14:paraId="7878FE88" w14:textId="77777777" w:rsidR="00EF5CAB" w:rsidRDefault="00EF5CAB">
      <w:pPr>
        <w:tabs>
          <w:tab w:val="left" w:pos="8370"/>
        </w:tabs>
        <w:suppressAutoHyphens/>
        <w:spacing w:after="0" w:line="360" w:lineRule="auto"/>
        <w:ind w:left="2835"/>
        <w:jc w:val="right"/>
        <w:rPr>
          <w:rFonts w:eastAsia="Times New Roman" w:cs="Times New Roman"/>
          <w:b/>
          <w:color w:val="262626"/>
          <w:szCs w:val="24"/>
          <w:lang w:eastAsia="ar-SA"/>
        </w:rPr>
      </w:pPr>
    </w:p>
    <w:p w14:paraId="57DC55A8" w14:textId="35725922" w:rsidR="00EF5CAB" w:rsidRDefault="00225DFF">
      <w:pPr>
        <w:tabs>
          <w:tab w:val="left" w:pos="8370"/>
        </w:tabs>
        <w:suppressAutoHyphens/>
        <w:spacing w:after="0" w:line="360" w:lineRule="auto"/>
        <w:ind w:left="2694"/>
        <w:jc w:val="right"/>
        <w:rPr>
          <w:rFonts w:eastAsia="Times New Roman" w:cs="Times New Roman"/>
          <w:b/>
          <w:color w:val="262626"/>
          <w:szCs w:val="24"/>
          <w:lang w:val="en-US" w:eastAsia="ar-SA"/>
        </w:rPr>
      </w:pPr>
      <w:r>
        <w:rPr>
          <w:rFonts w:eastAsia="Times New Roman" w:cs="Times New Roman"/>
          <w:b/>
          <w:noProof/>
          <w:color w:val="262626"/>
          <w:szCs w:val="24"/>
          <w:lang w:eastAsia="ja-JP"/>
        </w:rPr>
        <w:drawing>
          <wp:anchor distT="0" distB="0" distL="0" distR="0" simplePos="0" relativeHeight="2" behindDoc="0" locked="0" layoutInCell="1" allowOverlap="1" wp14:anchorId="4FF5A518" wp14:editId="1DCB5E3E">
            <wp:simplePos x="0" y="0"/>
            <wp:positionH relativeFrom="column">
              <wp:posOffset>131445</wp:posOffset>
            </wp:positionH>
            <wp:positionV relativeFrom="paragraph">
              <wp:posOffset>231140</wp:posOffset>
            </wp:positionV>
            <wp:extent cx="1271905" cy="1252220"/>
            <wp:effectExtent l="19050" t="0" r="4445" b="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srcRect/>
                    <a:stretch/>
                  </pic:blipFill>
                  <pic:spPr>
                    <a:xfrm>
                      <a:off x="0" y="0"/>
                      <a:ext cx="1271905" cy="1252220"/>
                    </a:xfrm>
                    <a:prstGeom prst="rect">
                      <a:avLst/>
                    </a:prstGeom>
                    <a:ln>
                      <a:noFill/>
                    </a:ln>
                  </pic:spPr>
                </pic:pic>
              </a:graphicData>
            </a:graphic>
          </wp:anchor>
        </w:drawing>
      </w:r>
      <w:r>
        <w:rPr>
          <w:rFonts w:eastAsia="Times New Roman" w:cs="Times New Roman"/>
          <w:b/>
          <w:color w:val="262626"/>
          <w:szCs w:val="24"/>
          <w:lang w:eastAsia="ar-SA"/>
        </w:rPr>
        <w:t xml:space="preserve">LABORATORIUM </w:t>
      </w:r>
      <w:r>
        <w:rPr>
          <w:rFonts w:eastAsia="Times New Roman" w:cs="Times New Roman"/>
          <w:b/>
          <w:color w:val="262626"/>
          <w:szCs w:val="24"/>
          <w:lang w:val="en-US" w:eastAsia="ar-SA"/>
        </w:rPr>
        <w:t>BISNIS INTELIJEN SISTEM</w:t>
      </w:r>
    </w:p>
    <w:p w14:paraId="3ACF03AB" w14:textId="24B9DACF" w:rsidR="00EF5CAB" w:rsidRDefault="00225DFF">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w:t>
      </w:r>
      <w:r w:rsidR="00392DFA">
        <w:rPr>
          <w:rFonts w:eastAsia="Times New Roman" w:cs="Times New Roman"/>
          <w:b/>
          <w:color w:val="262626"/>
          <w:szCs w:val="24"/>
          <w:lang w:val="en-GB" w:eastAsia="ar-SA"/>
        </w:rPr>
        <w:t>PRODI</w:t>
      </w:r>
      <w:r>
        <w:rPr>
          <w:rFonts w:eastAsia="Times New Roman" w:cs="Times New Roman"/>
          <w:b/>
          <w:color w:val="262626"/>
          <w:szCs w:val="24"/>
          <w:lang w:eastAsia="ar-SA"/>
        </w:rPr>
        <w:t xml:space="preserve"> SISTEM INFORMASI</w:t>
      </w:r>
    </w:p>
    <w:p w14:paraId="090C0DDC" w14:textId="67334887" w:rsidR="00890CA6" w:rsidRPr="00890CA6" w:rsidRDefault="00890CA6">
      <w:pPr>
        <w:tabs>
          <w:tab w:val="left" w:pos="8370"/>
        </w:tabs>
        <w:suppressAutoHyphens/>
        <w:spacing w:after="0" w:line="360" w:lineRule="auto"/>
        <w:jc w:val="right"/>
        <w:rPr>
          <w:rFonts w:eastAsia="Times New Roman" w:cs="Times New Roman"/>
          <w:b/>
          <w:color w:val="262626"/>
          <w:szCs w:val="24"/>
          <w:lang w:val="en-US" w:eastAsia="ar-SA"/>
        </w:rPr>
      </w:pPr>
      <w:r>
        <w:rPr>
          <w:rFonts w:eastAsia="Times New Roman" w:cs="Times New Roman"/>
          <w:b/>
          <w:color w:val="262626"/>
          <w:szCs w:val="24"/>
          <w:lang w:val="en-US" w:eastAsia="ar-SA"/>
        </w:rPr>
        <w:t>JURUSAN TEKNIK INFORMATIKA</w:t>
      </w:r>
    </w:p>
    <w:p w14:paraId="32CC97B4" w14:textId="77777777" w:rsidR="00EF5CAB" w:rsidRDefault="00225DFF">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FAKULTAS TEKNIK</w:t>
      </w:r>
    </w:p>
    <w:p w14:paraId="6DE4B366" w14:textId="77777777" w:rsidR="00EF5CAB" w:rsidRPr="00C0012B" w:rsidRDefault="00225DFF">
      <w:pPr>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UNIVERSITAS</w:t>
      </w:r>
      <w:r w:rsidRPr="00C0012B">
        <w:rPr>
          <w:rFonts w:eastAsia="Times New Roman" w:cs="Times New Roman"/>
          <w:b/>
          <w:color w:val="262626"/>
          <w:szCs w:val="24"/>
          <w:lang w:eastAsia="ar-SA"/>
        </w:rPr>
        <w:t xml:space="preserve"> TRUNOJOYO MADURA</w:t>
      </w:r>
    </w:p>
    <w:p w14:paraId="65F838B0" w14:textId="32B2F107" w:rsidR="00EF5CAB" w:rsidRPr="00C0012B" w:rsidRDefault="00225DFF" w:rsidP="006A74EB">
      <w:pPr>
        <w:pStyle w:val="Judul1"/>
        <w:spacing w:before="0" w:line="360" w:lineRule="auto"/>
        <w:rPr>
          <w:rFonts w:cs="Times New Roman"/>
          <w:b/>
          <w:bCs/>
          <w:sz w:val="24"/>
          <w:szCs w:val="24"/>
        </w:rPr>
      </w:pPr>
      <w:r w:rsidRPr="00C0012B">
        <w:rPr>
          <w:rFonts w:cs="Times New Roman"/>
          <w:b/>
          <w:bCs/>
          <w:sz w:val="24"/>
          <w:szCs w:val="24"/>
        </w:rPr>
        <w:lastRenderedPageBreak/>
        <w:t xml:space="preserve">BAB I </w:t>
      </w:r>
      <w:r w:rsidR="006A74EB">
        <w:rPr>
          <w:rFonts w:cs="Times New Roman"/>
          <w:b/>
          <w:bCs/>
          <w:sz w:val="24"/>
          <w:szCs w:val="24"/>
        </w:rPr>
        <w:br/>
      </w:r>
      <w:r w:rsidRPr="00C0012B">
        <w:rPr>
          <w:rFonts w:cs="Times New Roman"/>
          <w:b/>
          <w:bCs/>
          <w:sz w:val="24"/>
          <w:szCs w:val="24"/>
        </w:rPr>
        <w:t xml:space="preserve">PENDAHULUAN </w:t>
      </w:r>
    </w:p>
    <w:p w14:paraId="7EA3A016" w14:textId="77777777" w:rsidR="00EF5CAB" w:rsidRPr="00C0012B" w:rsidRDefault="00EF5CAB" w:rsidP="006A74EB"/>
    <w:p w14:paraId="66415843" w14:textId="77777777" w:rsidR="00EF5CAB" w:rsidRPr="00C0012B" w:rsidRDefault="00225DFF">
      <w:pPr>
        <w:pStyle w:val="Judul2"/>
        <w:numPr>
          <w:ilvl w:val="1"/>
          <w:numId w:val="1"/>
        </w:numPr>
        <w:spacing w:before="0" w:line="360" w:lineRule="auto"/>
        <w:rPr>
          <w:rFonts w:cs="Times New Roman"/>
          <w:b w:val="0"/>
          <w:bCs/>
          <w:szCs w:val="24"/>
        </w:rPr>
      </w:pPr>
      <w:r w:rsidRPr="00C0012B">
        <w:rPr>
          <w:rFonts w:cs="Times New Roman"/>
          <w:bCs/>
          <w:szCs w:val="24"/>
        </w:rPr>
        <w:t>Latar Belakang</w:t>
      </w:r>
    </w:p>
    <w:p w14:paraId="0A3A4317" w14:textId="5F77632E" w:rsidR="00EF5CAB" w:rsidRDefault="00494C48" w:rsidP="00494C48">
      <w:pPr>
        <w:spacing w:after="0" w:line="360" w:lineRule="auto"/>
        <w:ind w:firstLine="360"/>
        <w:jc w:val="both"/>
        <w:rPr>
          <w:rFonts w:cs="Times New Roman"/>
          <w:szCs w:val="24"/>
          <w:lang w:val="en-US"/>
        </w:rPr>
      </w:pPr>
      <w:r w:rsidRPr="00494C48">
        <w:rPr>
          <w:rFonts w:cs="Times New Roman"/>
          <w:szCs w:val="24"/>
          <w:lang w:val="en-US"/>
        </w:rPr>
        <w:t>Praktikum Pemrograman Berbasis Web (PBW) merupakan salah satu komponen penting dalam pembelajaran untuk memahami dan menguasai konsep serta teknologi yang berkaitan dengan pengembangan aplikasi web. Dalam era digital seperti saat ini, pemahaman yang mendalam tentang bagaimana membangun aplikasi web yang efektif dan efisien sangatlah diperlukan.</w:t>
      </w:r>
    </w:p>
    <w:p w14:paraId="2AFB45E0" w14:textId="60DED3FC" w:rsidR="00494C48" w:rsidRDefault="00494C48" w:rsidP="00494C48">
      <w:pPr>
        <w:spacing w:after="0" w:line="360" w:lineRule="auto"/>
        <w:ind w:firstLine="360"/>
        <w:jc w:val="both"/>
        <w:rPr>
          <w:rFonts w:eastAsia="Times New Roman" w:cs="Times New Roman"/>
          <w:color w:val="000000"/>
          <w:szCs w:val="24"/>
          <w:lang w:eastAsia="id-ID"/>
        </w:rPr>
      </w:pPr>
      <w:r w:rsidRPr="00494C48">
        <w:rPr>
          <w:rFonts w:eastAsia="Times New Roman" w:cs="Times New Roman"/>
          <w:color w:val="000000"/>
          <w:szCs w:val="24"/>
          <w:lang w:eastAsia="id-ID"/>
        </w:rPr>
        <w:t>Praktikum PBW bertujuan untuk memberikan pengalaman praktis kepada mahasiswa dalam mengimplementasikan konsep-konsep dasar dan lanjutan dalam pengembangan aplikasi web. Dalam praktikum ini, mahasiswa akan mempelajari tentang berbagai teknologi dan alat yang digunakan dalam pembuatan aplikasi web, termasuk bahasa pemrograman seperti HTML, CSS, dan JavaScript.</w:t>
      </w:r>
    </w:p>
    <w:p w14:paraId="063DE606" w14:textId="139A6F3B" w:rsidR="00494C48" w:rsidRPr="00C0012B" w:rsidRDefault="00494C48" w:rsidP="00494C48">
      <w:pPr>
        <w:spacing w:after="0" w:line="360" w:lineRule="auto"/>
        <w:ind w:firstLine="360"/>
        <w:jc w:val="both"/>
        <w:rPr>
          <w:rFonts w:eastAsia="Times New Roman" w:cs="Times New Roman"/>
          <w:color w:val="000000"/>
          <w:szCs w:val="24"/>
          <w:lang w:eastAsia="id-ID"/>
        </w:rPr>
      </w:pPr>
      <w:r w:rsidRPr="00494C48">
        <w:rPr>
          <w:rFonts w:eastAsia="Times New Roman" w:cs="Times New Roman"/>
          <w:color w:val="000000"/>
          <w:szCs w:val="24"/>
          <w:lang w:eastAsia="id-ID"/>
        </w:rPr>
        <w:t>Dengan memadukan teori dan praktik secara langsung, praktikum PBW bertujuan untuk membekali mahasiswa dengan keterampilan yang diperlukan untuk menjadi pengembang web yang kompeten dan mampu bersaing di pasar kerja yang semakin kompetitif. Selain itu, praktikum ini juga memberikan kesempatan kepada mahasiswa untuk mengembangkan kreativitas mereka dalam merancang dan mengimplementasikan solusi-solusi inovatif untuk masalah-masalah dunia nyata melalui aplikasi web.</w:t>
      </w:r>
    </w:p>
    <w:p w14:paraId="782C7C87" w14:textId="77777777" w:rsidR="00EF5CAB" w:rsidRPr="00C0012B" w:rsidRDefault="00225DFF">
      <w:pPr>
        <w:pStyle w:val="Judul2"/>
        <w:numPr>
          <w:ilvl w:val="1"/>
          <w:numId w:val="1"/>
        </w:numPr>
        <w:spacing w:before="0" w:line="360" w:lineRule="auto"/>
        <w:rPr>
          <w:rFonts w:cs="Times New Roman"/>
          <w:b w:val="0"/>
          <w:bCs/>
          <w:szCs w:val="24"/>
        </w:rPr>
      </w:pPr>
      <w:r w:rsidRPr="00C0012B">
        <w:rPr>
          <w:rFonts w:cs="Times New Roman"/>
          <w:bCs/>
          <w:szCs w:val="24"/>
        </w:rPr>
        <w:t>Tujuan</w:t>
      </w:r>
    </w:p>
    <w:p w14:paraId="1BBD29B4" w14:textId="2F6BD956" w:rsidR="00EF5CAB" w:rsidRDefault="009D6ECA" w:rsidP="009D6ECA">
      <w:pPr>
        <w:pStyle w:val="DaftarParagraf"/>
        <w:numPr>
          <w:ilvl w:val="0"/>
          <w:numId w:val="13"/>
        </w:numPr>
        <w:spacing w:after="0" w:line="360" w:lineRule="auto"/>
        <w:jc w:val="both"/>
        <w:rPr>
          <w:rFonts w:cs="Times New Roman"/>
          <w:szCs w:val="24"/>
        </w:rPr>
      </w:pPr>
      <w:r>
        <w:rPr>
          <w:rFonts w:cs="Times New Roman"/>
          <w:szCs w:val="24"/>
        </w:rPr>
        <w:t xml:space="preserve">Pemahaman konsep dasar pengembangan web : </w:t>
      </w:r>
      <w:r w:rsidRPr="009D6ECA">
        <w:rPr>
          <w:rFonts w:cs="Times New Roman"/>
          <w:szCs w:val="24"/>
        </w:rPr>
        <w:t>Praktikum PBW bertujuan untuk memberikan pemahaman yang kuat tentang konsep dasar dalam pengembangan aplikasi web, termasuk struktur dasar HTML, styling dengan CSS, dan interaktivitas menggunakan JavaScript.</w:t>
      </w:r>
    </w:p>
    <w:p w14:paraId="159C110E" w14:textId="14E11940" w:rsidR="009D6ECA" w:rsidRDefault="009D6ECA" w:rsidP="009D6ECA">
      <w:pPr>
        <w:pStyle w:val="DaftarParagraf"/>
        <w:numPr>
          <w:ilvl w:val="0"/>
          <w:numId w:val="13"/>
        </w:numPr>
        <w:spacing w:after="0" w:line="360" w:lineRule="auto"/>
        <w:jc w:val="both"/>
        <w:rPr>
          <w:rFonts w:cs="Times New Roman"/>
          <w:szCs w:val="24"/>
        </w:rPr>
      </w:pPr>
      <w:r>
        <w:rPr>
          <w:rFonts w:cs="Times New Roman"/>
          <w:szCs w:val="24"/>
        </w:rPr>
        <w:t xml:space="preserve">Mengembangkan ketrampilan praktis : </w:t>
      </w:r>
      <w:r w:rsidRPr="009D6ECA">
        <w:rPr>
          <w:rFonts w:cs="Times New Roman"/>
          <w:szCs w:val="24"/>
        </w:rPr>
        <w:t>Melalui proyek-proyek praktikum yang melibatkan kerja tim, mahasiswa akan belajar bekerja secara kolaboratif dengan anggota tim lainnya,</w:t>
      </w:r>
    </w:p>
    <w:p w14:paraId="42F592B1" w14:textId="215B8886" w:rsidR="00EF5CAB" w:rsidRPr="009D6ECA" w:rsidRDefault="009D6ECA" w:rsidP="009D6ECA">
      <w:pPr>
        <w:pStyle w:val="DaftarParagraf"/>
        <w:numPr>
          <w:ilvl w:val="0"/>
          <w:numId w:val="13"/>
        </w:numPr>
        <w:spacing w:after="0" w:line="360" w:lineRule="auto"/>
        <w:jc w:val="both"/>
        <w:rPr>
          <w:rFonts w:cs="Times New Roman"/>
          <w:szCs w:val="24"/>
        </w:rPr>
      </w:pPr>
      <w:r>
        <w:rPr>
          <w:rFonts w:cs="Times New Roman"/>
          <w:szCs w:val="24"/>
        </w:rPr>
        <w:t xml:space="preserve">Menginspirasi inovasi dan kreatif : </w:t>
      </w:r>
      <w:r w:rsidRPr="009D6ECA">
        <w:rPr>
          <w:rFonts w:cs="Times New Roman"/>
          <w:szCs w:val="24"/>
        </w:rPr>
        <w:t>Praktikum PBW memberikan kesempatan kepada mahasiswa untuk mengembangkan solusi inovatif untuk masalah-masalah dunia nyata melalui aplikasi web.</w:t>
      </w:r>
      <w:r w:rsidR="00225DFF" w:rsidRPr="009D6ECA">
        <w:rPr>
          <w:rFonts w:cs="Times New Roman"/>
          <w:b/>
          <w:bCs/>
          <w:szCs w:val="24"/>
        </w:rPr>
        <w:br w:type="page"/>
      </w:r>
    </w:p>
    <w:p w14:paraId="1CFD86FA" w14:textId="119FF8C4" w:rsidR="00EF5CAB" w:rsidRPr="006A74EB" w:rsidRDefault="00225DFF" w:rsidP="006A74EB">
      <w:pPr>
        <w:pStyle w:val="Judul1"/>
        <w:spacing w:before="0" w:line="360" w:lineRule="auto"/>
        <w:rPr>
          <w:rFonts w:cs="Times New Roman"/>
          <w:b/>
          <w:bCs/>
          <w:sz w:val="24"/>
          <w:szCs w:val="24"/>
        </w:rPr>
      </w:pPr>
      <w:r w:rsidRPr="00C0012B">
        <w:rPr>
          <w:rFonts w:cs="Times New Roman"/>
          <w:b/>
          <w:bCs/>
          <w:sz w:val="24"/>
          <w:szCs w:val="24"/>
        </w:rPr>
        <w:lastRenderedPageBreak/>
        <w:t xml:space="preserve">BAB II </w:t>
      </w:r>
      <w:r w:rsidR="006A74EB">
        <w:rPr>
          <w:rFonts w:cs="Times New Roman"/>
          <w:b/>
          <w:bCs/>
          <w:sz w:val="24"/>
          <w:szCs w:val="24"/>
        </w:rPr>
        <w:br/>
      </w:r>
      <w:r w:rsidRPr="00C0012B">
        <w:rPr>
          <w:rFonts w:cs="Times New Roman"/>
          <w:b/>
          <w:bCs/>
          <w:sz w:val="24"/>
          <w:szCs w:val="24"/>
        </w:rPr>
        <w:t>DASAR TEORI</w:t>
      </w:r>
    </w:p>
    <w:p w14:paraId="452FF72B" w14:textId="77777777" w:rsidR="00EF5CAB" w:rsidRPr="00C0012B" w:rsidRDefault="00EF5CAB">
      <w:pPr>
        <w:spacing w:line="360" w:lineRule="auto"/>
        <w:ind w:left="540" w:hanging="540"/>
        <w:jc w:val="both"/>
        <w:rPr>
          <w:rFonts w:cs="Times New Roman"/>
          <w:b/>
          <w:szCs w:val="24"/>
        </w:rPr>
      </w:pPr>
    </w:p>
    <w:p w14:paraId="37C3F344" w14:textId="4DDBE5AC" w:rsidR="006A74EB" w:rsidRPr="00246DE7" w:rsidRDefault="00EE43DA" w:rsidP="006A74EB">
      <w:pPr>
        <w:pStyle w:val="Judul2"/>
        <w:numPr>
          <w:ilvl w:val="1"/>
          <w:numId w:val="10"/>
        </w:numPr>
        <w:spacing w:before="0" w:line="360" w:lineRule="auto"/>
        <w:rPr>
          <w:rFonts w:cs="Times New Roman"/>
          <w:szCs w:val="24"/>
        </w:rPr>
      </w:pPr>
      <w:r w:rsidRPr="00246DE7">
        <w:rPr>
          <w:rFonts w:cs="Times New Roman"/>
          <w:szCs w:val="24"/>
          <w:lang w:val="en-US"/>
        </w:rPr>
        <w:t>Pengertian HTML</w:t>
      </w:r>
    </w:p>
    <w:p w14:paraId="46976608" w14:textId="6F58A634" w:rsidR="00890CA6" w:rsidRDefault="00EE43DA" w:rsidP="00E64946">
      <w:pPr>
        <w:spacing w:line="360" w:lineRule="auto"/>
        <w:ind w:firstLine="360"/>
        <w:jc w:val="both"/>
        <w:rPr>
          <w:rFonts w:cs="Times New Roman"/>
          <w:szCs w:val="24"/>
          <w:lang w:val="en-US"/>
        </w:rPr>
      </w:pPr>
      <w:r>
        <w:rPr>
          <w:rFonts w:cs="Times New Roman"/>
          <w:szCs w:val="24"/>
          <w:lang w:val="en-US"/>
        </w:rPr>
        <w:t xml:space="preserve">HTML </w:t>
      </w:r>
      <w:r w:rsidRPr="00EE43DA">
        <w:rPr>
          <w:rFonts w:cs="Times New Roman"/>
          <w:szCs w:val="24"/>
          <w:lang w:val="en-US"/>
        </w:rPr>
        <w:t>adalah bahasa markup standar yang digunakan untuk membangun dan mendesain halaman web. HTML memungkinkan pengguna untuk membuat struktur dan konten dari sebuah halaman web, termasuk teks, gambar, hyperlink, dan elemen-elemen lainnya. Dengan menggunakan tag-tag (atau elemen) HTML, pengguna dapat menentukan bagaimana konten halaman web akan ditampilkan dan diorganisir oleh peramban web.</w:t>
      </w:r>
    </w:p>
    <w:p w14:paraId="3F5BD150" w14:textId="7B1A9680" w:rsidR="00EE43DA" w:rsidRDefault="00EE43DA" w:rsidP="00E64946">
      <w:pPr>
        <w:spacing w:line="360" w:lineRule="auto"/>
        <w:ind w:firstLine="360"/>
        <w:jc w:val="both"/>
        <w:rPr>
          <w:rFonts w:cs="Times New Roman"/>
          <w:color w:val="000000"/>
          <w:szCs w:val="24"/>
          <w:shd w:val="clear" w:color="auto" w:fill="FFFFFF"/>
          <w:lang w:val="en-US" w:eastAsia="id-ID"/>
        </w:rPr>
      </w:pPr>
      <w:r w:rsidRPr="00EE43DA">
        <w:rPr>
          <w:rFonts w:cs="Times New Roman"/>
          <w:color w:val="000000"/>
          <w:szCs w:val="24"/>
          <w:shd w:val="clear" w:color="auto" w:fill="FFFFFF"/>
          <w:lang w:val="en-US" w:eastAsia="id-ID"/>
        </w:rPr>
        <w:t>HTML berfungsi sebagai tulang punggung dari sebuah halaman web, karena ia memberikan kerangka dasar yang diperlukan untuk menampilkan informasi secara terstruktur di web. HTML berbasis pada pendekatan dokumen, di mana sebuah halaman web dianggap sebagai sebuah dokumen yang terdiri dari berbagai elemen yang didefinisikan dan dianotasikan oleh tag-tag HTML.</w:t>
      </w:r>
    </w:p>
    <w:p w14:paraId="7C143A19" w14:textId="448BCDA6" w:rsidR="00246DE7" w:rsidRDefault="00246DE7" w:rsidP="00E64946">
      <w:pPr>
        <w:spacing w:line="360" w:lineRule="auto"/>
        <w:ind w:firstLine="360"/>
        <w:jc w:val="both"/>
        <w:rPr>
          <w:rFonts w:cs="Times New Roman"/>
          <w:color w:val="000000"/>
          <w:szCs w:val="24"/>
          <w:shd w:val="clear" w:color="auto" w:fill="FFFFFF"/>
          <w:lang w:val="en-US" w:eastAsia="id-ID"/>
        </w:rPr>
      </w:pPr>
      <w:r w:rsidRPr="00246DE7">
        <w:rPr>
          <w:rFonts w:cs="Times New Roman"/>
          <w:color w:val="000000"/>
          <w:szCs w:val="24"/>
          <w:shd w:val="clear" w:color="auto" w:fill="FFFFFF"/>
          <w:lang w:val="en-US" w:eastAsia="id-ID"/>
        </w:rPr>
        <w:t>Selain itu, HTML juga mendukung penggunaan atribut yang memungkinkan pengguna untuk menambahkan informasi tambahan atau memberikan instruksi khusus terhadap elemen-elemen HTML. Misalnya, atribut dapat digunakan untuk menentukan warna, ukuran, atau tautan terkait dengan elemen tersebut.</w:t>
      </w:r>
    </w:p>
    <w:p w14:paraId="5E94F5FF" w14:textId="77777777" w:rsidR="00E64946" w:rsidRPr="00E64946" w:rsidRDefault="00E64946" w:rsidP="00E64946">
      <w:pPr>
        <w:pStyle w:val="DaftarParagraf"/>
        <w:keepNext/>
        <w:keepLines/>
        <w:numPr>
          <w:ilvl w:val="0"/>
          <w:numId w:val="12"/>
        </w:numPr>
        <w:tabs>
          <w:tab w:val="left" w:pos="7371"/>
        </w:tabs>
        <w:spacing w:after="0" w:line="360" w:lineRule="auto"/>
        <w:contextualSpacing w:val="0"/>
        <w:outlineLvl w:val="2"/>
        <w:rPr>
          <w:rFonts w:eastAsiaTheme="majorEastAsia" w:cstheme="majorBidi"/>
          <w:b/>
          <w:bCs/>
          <w:vanish/>
          <w:szCs w:val="24"/>
        </w:rPr>
      </w:pPr>
      <w:bookmarkStart w:id="1" w:name="_Toc86011272"/>
      <w:bookmarkStart w:id="2" w:name="_Toc89060822"/>
    </w:p>
    <w:p w14:paraId="1C08D725" w14:textId="77777777" w:rsidR="00E64946" w:rsidRPr="00E64946" w:rsidRDefault="00E64946" w:rsidP="00E64946">
      <w:pPr>
        <w:pStyle w:val="DaftarParagraf"/>
        <w:keepNext/>
        <w:keepLines/>
        <w:numPr>
          <w:ilvl w:val="0"/>
          <w:numId w:val="12"/>
        </w:numPr>
        <w:tabs>
          <w:tab w:val="left" w:pos="7371"/>
        </w:tabs>
        <w:spacing w:after="0" w:line="360" w:lineRule="auto"/>
        <w:contextualSpacing w:val="0"/>
        <w:outlineLvl w:val="2"/>
        <w:rPr>
          <w:rFonts w:eastAsiaTheme="majorEastAsia" w:cstheme="majorBidi"/>
          <w:b/>
          <w:bCs/>
          <w:vanish/>
          <w:szCs w:val="24"/>
        </w:rPr>
      </w:pPr>
    </w:p>
    <w:p w14:paraId="1A14CE02" w14:textId="77777777" w:rsidR="00E64946" w:rsidRPr="00E64946" w:rsidRDefault="00E64946" w:rsidP="00E64946">
      <w:pPr>
        <w:pStyle w:val="DaftarParagraf"/>
        <w:keepNext/>
        <w:keepLines/>
        <w:numPr>
          <w:ilvl w:val="1"/>
          <w:numId w:val="12"/>
        </w:numPr>
        <w:tabs>
          <w:tab w:val="left" w:pos="7371"/>
        </w:tabs>
        <w:spacing w:after="0" w:line="360" w:lineRule="auto"/>
        <w:contextualSpacing w:val="0"/>
        <w:outlineLvl w:val="2"/>
        <w:rPr>
          <w:rFonts w:eastAsiaTheme="majorEastAsia" w:cstheme="majorBidi"/>
          <w:b/>
          <w:bCs/>
          <w:vanish/>
          <w:szCs w:val="24"/>
        </w:rPr>
      </w:pPr>
    </w:p>
    <w:bookmarkEnd w:id="1"/>
    <w:bookmarkEnd w:id="2"/>
    <w:p w14:paraId="39D20313" w14:textId="671D4895" w:rsidR="00E64946" w:rsidRPr="00246DE7" w:rsidRDefault="00EE43DA" w:rsidP="00246DE7">
      <w:pPr>
        <w:pStyle w:val="Judul2"/>
        <w:spacing w:line="360" w:lineRule="auto"/>
        <w:rPr>
          <w:lang w:val="en-US"/>
        </w:rPr>
      </w:pPr>
      <w:r w:rsidRPr="00246DE7">
        <w:rPr>
          <w:lang w:val="en-US"/>
        </w:rPr>
        <w:t>2.2 Web browser</w:t>
      </w:r>
    </w:p>
    <w:p w14:paraId="28CC5588" w14:textId="19CD1E38" w:rsidR="00E64946" w:rsidRDefault="00EE43DA" w:rsidP="00834C72">
      <w:pPr>
        <w:spacing w:line="360" w:lineRule="auto"/>
        <w:ind w:firstLine="360"/>
        <w:rPr>
          <w:rFonts w:cs="Times New Roman"/>
          <w:szCs w:val="24"/>
          <w:lang w:val="en-US"/>
        </w:rPr>
      </w:pPr>
      <w:r w:rsidRPr="00EE43DA">
        <w:rPr>
          <w:rFonts w:cs="Times New Roman"/>
          <w:szCs w:val="24"/>
          <w:lang w:val="en-US"/>
        </w:rPr>
        <w:t>Web Browser adalah perangkat lunak yang digunakan untuk menampilkan dan mengakses halaman web di World Wide Web (WWW). Browser ini memungkinkan pengguna untuk mengakses berbagai jenis konten web, seperti teks, gambar, video, dan aplikasi web secara online.</w:t>
      </w:r>
    </w:p>
    <w:p w14:paraId="0B369856" w14:textId="77777777" w:rsidR="00246DE7" w:rsidRDefault="00EE43DA" w:rsidP="00246DE7">
      <w:pPr>
        <w:spacing w:line="360" w:lineRule="auto"/>
        <w:ind w:firstLine="720"/>
        <w:rPr>
          <w:lang w:val="en-US"/>
        </w:rPr>
      </w:pPr>
      <w:r w:rsidRPr="00EE43DA">
        <w:rPr>
          <w:lang w:val="en-US"/>
        </w:rPr>
        <w:t>Fungsi utama dari web browser adalah untuk mengambil halaman web yang diminta oleh pengguna dari server web, mengurai kode HTML, CSS, dan JavaScript yang ada di dalamnya, dan menampilkan konten tersebut secara visual kepada pengguna.</w:t>
      </w:r>
    </w:p>
    <w:p w14:paraId="13E4A187" w14:textId="3A26B486" w:rsidR="00246DE7" w:rsidRPr="00246DE7" w:rsidRDefault="00246DE7" w:rsidP="00246DE7">
      <w:pPr>
        <w:spacing w:line="360" w:lineRule="auto"/>
        <w:ind w:firstLine="720"/>
        <w:rPr>
          <w:lang w:val="en-US"/>
        </w:rPr>
      </w:pPr>
      <w:r w:rsidRPr="00246DE7">
        <w:rPr>
          <w:lang w:val="en-US"/>
        </w:rPr>
        <w:t>Beberapa contoh web browser yang populer adalah Google Chrome, Mozilla Firefox, Microsoft Edge, Safari, dan Op</w:t>
      </w:r>
      <w:r>
        <w:rPr>
          <w:lang w:val="en-US"/>
        </w:rPr>
        <w:t>era mini.</w:t>
      </w:r>
      <w:r w:rsidR="006A74EB">
        <w:rPr>
          <w:shd w:val="clear" w:color="auto" w:fill="FFFFFF"/>
          <w:lang w:val="en-US" w:eastAsia="id-ID"/>
        </w:rPr>
        <w:br w:type="page"/>
      </w:r>
    </w:p>
    <w:p w14:paraId="61E33C47" w14:textId="307C3D0A" w:rsidR="00246DE7" w:rsidRDefault="00246DE7" w:rsidP="00246DE7">
      <w:pPr>
        <w:pStyle w:val="Judul2"/>
        <w:spacing w:line="360" w:lineRule="auto"/>
      </w:pPr>
      <w:r w:rsidRPr="00246DE7">
        <w:lastRenderedPageBreak/>
        <w:t>2.3 Text Editor</w:t>
      </w:r>
    </w:p>
    <w:p w14:paraId="5EC29652" w14:textId="22D90B03" w:rsidR="00246DE7" w:rsidRDefault="00246DE7" w:rsidP="00834C72">
      <w:pPr>
        <w:spacing w:line="360" w:lineRule="auto"/>
        <w:ind w:firstLine="360"/>
        <w:jc w:val="both"/>
      </w:pPr>
      <w:r w:rsidRPr="00246DE7">
        <w:t>Text Editor adalah program komputer yang digunakan untuk membuat, mengedit, dan menyimpan teks dalam berbagai format, termasuk teks polos, kode sumber, dan berkas konfigurasi. Text editor digunakan oleh berbagai kalangan, mulai dari pengembang perangkat lunak hingga penulis, untuk membuat dan memodifikasi berbagai jenis dokumen teks.</w:t>
      </w:r>
      <w:r>
        <w:t xml:space="preserve"> Contohnya text editor seperti vscode, sublime text, atom dan lainnya.</w:t>
      </w:r>
    </w:p>
    <w:p w14:paraId="35D026E7" w14:textId="2303900F" w:rsidR="00246DE7" w:rsidRDefault="00246DE7" w:rsidP="00246DE7">
      <w:pPr>
        <w:spacing w:line="360" w:lineRule="auto"/>
        <w:ind w:firstLine="720"/>
        <w:jc w:val="both"/>
      </w:pPr>
      <w:r w:rsidRPr="00246DE7">
        <w:t>Fungsi utama dari text editor adalah menyediakan antarmuka yang sederhana dan efisien untuk pengguna agar dapat menulis dan mengedit teks. Text editor biasanya dilengkapi dengan berbagai fitur seperti pemformatan teks, penyorotan sintaksis (syntax highlighting) untuk bahasa pemrograman, pencarian dan penggantian teks, serta dukungan untuk pengaturan tab dan indentasi.</w:t>
      </w:r>
    </w:p>
    <w:p w14:paraId="3A60A4D5" w14:textId="790FF254" w:rsidR="00246DE7" w:rsidRDefault="009F2188" w:rsidP="009F2188">
      <w:pPr>
        <w:pStyle w:val="Judul2"/>
        <w:spacing w:line="360" w:lineRule="auto"/>
      </w:pPr>
      <w:r>
        <w:t>2.4 Struktur Dasar HTML</w:t>
      </w:r>
    </w:p>
    <w:p w14:paraId="5268B2DF" w14:textId="692739EE" w:rsidR="009F2188" w:rsidRDefault="009F2188" w:rsidP="00834C72">
      <w:pPr>
        <w:spacing w:line="360" w:lineRule="auto"/>
        <w:ind w:firstLine="360"/>
        <w:jc w:val="both"/>
      </w:pPr>
      <w:r w:rsidRPr="009F2188">
        <w:t>Struktur dasar HTML terdiri dari elemen-elemen utama, yang disebut dengan tag-tag HTML, yang digunakan untuk menandai atau menandai jenis-jenis konten yang berbeda di dalam halaman web. Setiap tag HTML memiliki fungsi dan peran tertentu dalam menentukan bagaimana sebuah elemen akan ditampilkan dan berinteraksi dengan konten lainnya.</w:t>
      </w:r>
    </w:p>
    <w:p w14:paraId="781E0D25" w14:textId="188D0C71" w:rsidR="009F2188" w:rsidRDefault="00834C72" w:rsidP="00834C72">
      <w:pPr>
        <w:spacing w:line="360" w:lineRule="auto"/>
        <w:ind w:firstLine="360"/>
        <w:jc w:val="both"/>
      </w:pPr>
      <w:r>
        <w:rPr>
          <w:noProof/>
        </w:rPr>
        <w:drawing>
          <wp:anchor distT="0" distB="0" distL="114300" distR="114300" simplePos="0" relativeHeight="251658240" behindDoc="1" locked="0" layoutInCell="1" allowOverlap="1" wp14:anchorId="2A2DFAE0" wp14:editId="107F1D37">
            <wp:simplePos x="0" y="0"/>
            <wp:positionH relativeFrom="column">
              <wp:posOffset>731520</wp:posOffset>
            </wp:positionH>
            <wp:positionV relativeFrom="paragraph">
              <wp:posOffset>1094105</wp:posOffset>
            </wp:positionV>
            <wp:extent cx="2638425" cy="1245337"/>
            <wp:effectExtent l="0" t="0" r="0" b="0"/>
            <wp:wrapNone/>
            <wp:docPr id="114193366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33664" name="Gambar 1141933664"/>
                    <pic:cNvPicPr/>
                  </pic:nvPicPr>
                  <pic:blipFill rotWithShape="1">
                    <a:blip r:embed="rId9" cstate="print">
                      <a:extLst>
                        <a:ext uri="{28A0092B-C50C-407E-A947-70E740481C1C}">
                          <a14:useLocalDpi xmlns:a14="http://schemas.microsoft.com/office/drawing/2010/main" val="0"/>
                        </a:ext>
                      </a:extLst>
                    </a:blip>
                    <a:srcRect l="22868" t="5392" r="29885" b="54842"/>
                    <a:stretch/>
                  </pic:blipFill>
                  <pic:spPr bwMode="auto">
                    <a:xfrm>
                      <a:off x="0" y="0"/>
                      <a:ext cx="2638425" cy="12453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2188">
        <w:t>Setiap halaman HTML dimulai dengan tag &lt;html&gt; dan diakhiri dengan tag &lt;/html&gt;. Di dalamnya, terdapat tag &lt;head&gt; untuk informasi tentang halaman dan tag &lt;body&gt; untuk konten utama yang akan ditampilkan kepada pengguna. Jadi setiap dokumen html harus mempunyai pola dasar sebagai berikut:</w:t>
      </w:r>
    </w:p>
    <w:p w14:paraId="5282C5F8" w14:textId="2DBBCBFA" w:rsidR="00834C72" w:rsidRDefault="00834C72" w:rsidP="009F2188">
      <w:pPr>
        <w:spacing w:line="360" w:lineRule="auto"/>
        <w:ind w:firstLine="720"/>
        <w:jc w:val="both"/>
        <w:rPr>
          <w:noProof/>
        </w:rPr>
      </w:pPr>
    </w:p>
    <w:p w14:paraId="193AA272" w14:textId="4B4D366D" w:rsidR="009F2188" w:rsidRPr="009F2188" w:rsidRDefault="009F2188" w:rsidP="009F2188">
      <w:pPr>
        <w:spacing w:line="360" w:lineRule="auto"/>
        <w:ind w:firstLine="720"/>
        <w:jc w:val="both"/>
      </w:pPr>
    </w:p>
    <w:p w14:paraId="70055DB2" w14:textId="77777777" w:rsidR="00834C72" w:rsidRDefault="00834C72" w:rsidP="009F2188"/>
    <w:p w14:paraId="3768D445" w14:textId="77777777" w:rsidR="00834C72" w:rsidRDefault="00834C72" w:rsidP="009F2188"/>
    <w:p w14:paraId="75CC4929" w14:textId="77777777" w:rsidR="00834C72" w:rsidRDefault="00834C72" w:rsidP="00834C72">
      <w:pPr>
        <w:pStyle w:val="TeksIsi"/>
        <w:ind w:right="137" w:firstLine="360"/>
      </w:pPr>
      <w:r>
        <w:t>Setiap dokumen HTML harus diawali dengan menuliskan tag dan diakhir dokumen. Tag ini menandai elemen HTML, yang berarti dokumen ini adalah dokumen HTML. Dalam satu dokumen hanya ada satu elemen HTML.</w:t>
      </w:r>
    </w:p>
    <w:p w14:paraId="43F7E70A" w14:textId="77777777" w:rsidR="00724C7F" w:rsidRDefault="00724C7F" w:rsidP="00834C72">
      <w:pPr>
        <w:pStyle w:val="TeksIsi"/>
        <w:ind w:right="137" w:firstLine="360"/>
      </w:pPr>
    </w:p>
    <w:p w14:paraId="4D084423" w14:textId="30B507A1" w:rsidR="00724C7F" w:rsidRDefault="00724C7F" w:rsidP="00DB0995">
      <w:pPr>
        <w:pStyle w:val="Judul2"/>
        <w:spacing w:line="360" w:lineRule="auto"/>
      </w:pPr>
      <w:r>
        <w:lastRenderedPageBreak/>
        <w:t>2.5 Tag – tag html dan fungsinya</w:t>
      </w:r>
    </w:p>
    <w:p w14:paraId="6AD0E692" w14:textId="5D7DC938" w:rsidR="00724C7F" w:rsidRDefault="00724C7F" w:rsidP="00DB0995">
      <w:pPr>
        <w:pStyle w:val="DaftarParagraf"/>
        <w:numPr>
          <w:ilvl w:val="0"/>
          <w:numId w:val="15"/>
        </w:numPr>
        <w:spacing w:line="360" w:lineRule="auto"/>
        <w:jc w:val="both"/>
      </w:pPr>
      <w:r>
        <w:t>Warna latar belakang</w:t>
      </w:r>
    </w:p>
    <w:p w14:paraId="4E5603F4" w14:textId="351F3750" w:rsidR="00724C7F" w:rsidRDefault="00724C7F" w:rsidP="009F4C1A">
      <w:pPr>
        <w:pStyle w:val="DaftarParagraf"/>
        <w:spacing w:line="360" w:lineRule="auto"/>
        <w:jc w:val="both"/>
      </w:pPr>
      <w:r w:rsidRPr="00724C7F">
        <w:t>&lt;body bgcolor=#nnnnnn&gt; . . . &lt;/body&gt;</w:t>
      </w:r>
    </w:p>
    <w:p w14:paraId="2C4377A5" w14:textId="73C585D3" w:rsidR="00724C7F" w:rsidRDefault="00DB0995" w:rsidP="009F4C1A">
      <w:pPr>
        <w:pStyle w:val="DaftarParagraf"/>
        <w:numPr>
          <w:ilvl w:val="0"/>
          <w:numId w:val="15"/>
        </w:numPr>
        <w:spacing w:line="360" w:lineRule="auto"/>
        <w:jc w:val="both"/>
      </w:pPr>
      <w:r>
        <w:t>Menggunakan gambar</w:t>
      </w:r>
    </w:p>
    <w:p w14:paraId="10F39BAF" w14:textId="61129FA2" w:rsidR="00DB0995" w:rsidRDefault="00DB0995" w:rsidP="009F4C1A">
      <w:pPr>
        <w:spacing w:line="360" w:lineRule="auto"/>
        <w:ind w:left="720"/>
        <w:jc w:val="both"/>
      </w:pPr>
      <w:r w:rsidRPr="00DB0995">
        <w:t>&lt;body bgcolor=#nnnnnn&gt; . . . &lt;/body&gt;</w:t>
      </w:r>
    </w:p>
    <w:p w14:paraId="15C1484F" w14:textId="2901DEDB" w:rsidR="00DB0995" w:rsidRDefault="00DB0995" w:rsidP="009F4C1A">
      <w:pPr>
        <w:pStyle w:val="DaftarParagraf"/>
        <w:numPr>
          <w:ilvl w:val="0"/>
          <w:numId w:val="15"/>
        </w:numPr>
        <w:spacing w:line="360" w:lineRule="auto"/>
        <w:jc w:val="both"/>
      </w:pPr>
      <w:r>
        <w:t>Heading</w:t>
      </w:r>
    </w:p>
    <w:p w14:paraId="5D19DA9B" w14:textId="547C9798" w:rsidR="00DB0995" w:rsidRDefault="00DB0995" w:rsidP="009F4C1A">
      <w:pPr>
        <w:pStyle w:val="DaftarParagraf"/>
        <w:spacing w:line="360" w:lineRule="auto"/>
        <w:jc w:val="both"/>
      </w:pPr>
      <w:r>
        <w:t>Untuk judul atau subjudul dalam dokumen HTML</w:t>
      </w:r>
    </w:p>
    <w:p w14:paraId="13477434" w14:textId="77777777" w:rsidR="00DB0995" w:rsidRDefault="00DB0995" w:rsidP="009F4C1A">
      <w:pPr>
        <w:pStyle w:val="DaftarParagraf"/>
        <w:spacing w:line="360" w:lineRule="auto"/>
        <w:jc w:val="both"/>
      </w:pPr>
      <w:r>
        <w:t>&lt;h1 [align=”left”|”center”|”right”]&gt; . . . &lt;/h1&gt;</w:t>
      </w:r>
    </w:p>
    <w:p w14:paraId="3741A19E" w14:textId="77777777" w:rsidR="00DB0995" w:rsidRDefault="00DB0995" w:rsidP="009F4C1A">
      <w:pPr>
        <w:pStyle w:val="DaftarParagraf"/>
        <w:spacing w:line="360" w:lineRule="auto"/>
        <w:jc w:val="both"/>
      </w:pPr>
      <w:r>
        <w:t>&lt;h2 [align=”left”|”center”|”right”]&gt; . . . &lt;/h2&gt;</w:t>
      </w:r>
    </w:p>
    <w:p w14:paraId="3DFA1D2E" w14:textId="6BE2031C" w:rsidR="00DB0995" w:rsidRDefault="00DB0995" w:rsidP="009F4C1A">
      <w:pPr>
        <w:pStyle w:val="DaftarParagraf"/>
        <w:spacing w:line="360" w:lineRule="auto"/>
        <w:jc w:val="both"/>
      </w:pPr>
      <w:r>
        <w:t>&lt;h6 [align=”left”|”center”|”right”]&gt; . . . &lt;/h6&gt;</w:t>
      </w:r>
    </w:p>
    <w:p w14:paraId="37B973F8" w14:textId="558045BD" w:rsidR="00DB0995" w:rsidRDefault="00DB0995" w:rsidP="009F4C1A">
      <w:pPr>
        <w:pStyle w:val="DaftarParagraf"/>
        <w:numPr>
          <w:ilvl w:val="0"/>
          <w:numId w:val="15"/>
        </w:numPr>
        <w:spacing w:line="360" w:lineRule="auto"/>
        <w:jc w:val="both"/>
      </w:pPr>
      <w:r>
        <w:t xml:space="preserve">Paragraph </w:t>
      </w:r>
    </w:p>
    <w:p w14:paraId="6618DF9A" w14:textId="7F3B2CC0" w:rsidR="00DB0995" w:rsidRDefault="00DB0995" w:rsidP="009F4C1A">
      <w:pPr>
        <w:pStyle w:val="DaftarParagraf"/>
        <w:spacing w:line="360" w:lineRule="auto"/>
        <w:jc w:val="both"/>
      </w:pPr>
      <w:r>
        <w:t>Untuk mengatur perataan (kiri, tengah, kanan)</w:t>
      </w:r>
    </w:p>
    <w:p w14:paraId="14D86777" w14:textId="3E768A75" w:rsidR="00DB0995" w:rsidRDefault="00DB0995" w:rsidP="009F4C1A">
      <w:pPr>
        <w:pStyle w:val="DaftarParagraf"/>
        <w:spacing w:line="360" w:lineRule="auto"/>
        <w:jc w:val="both"/>
      </w:pPr>
      <w:r w:rsidRPr="00DB0995">
        <w:t>&lt;p [align=”left”|”center”|”right”]&gt; . . . &lt;/p&gt;</w:t>
      </w:r>
    </w:p>
    <w:p w14:paraId="5CBFB91B" w14:textId="02A9632B" w:rsidR="00DB0995" w:rsidRDefault="00DB0995" w:rsidP="009F4C1A">
      <w:pPr>
        <w:pStyle w:val="DaftarParagraf"/>
        <w:numPr>
          <w:ilvl w:val="0"/>
          <w:numId w:val="15"/>
        </w:numPr>
        <w:spacing w:line="360" w:lineRule="auto"/>
        <w:jc w:val="both"/>
      </w:pPr>
      <w:r>
        <w:t>Break</w:t>
      </w:r>
    </w:p>
    <w:p w14:paraId="69531E79" w14:textId="7E7A3365" w:rsidR="00DB0995" w:rsidRDefault="00DB0995" w:rsidP="009F4C1A">
      <w:pPr>
        <w:pStyle w:val="DaftarParagraf"/>
        <w:spacing w:line="360" w:lineRule="auto"/>
        <w:jc w:val="both"/>
      </w:pPr>
      <w:r w:rsidRPr="00DB0995">
        <w:t>Untuk menulis teks pada baris berikutnya: &lt;br&gt;</w:t>
      </w:r>
    </w:p>
    <w:p w14:paraId="32185E71" w14:textId="65EBC47B" w:rsidR="00DB0995" w:rsidRDefault="00DB0995" w:rsidP="009F4C1A">
      <w:pPr>
        <w:pStyle w:val="DaftarParagraf"/>
        <w:numPr>
          <w:ilvl w:val="0"/>
          <w:numId w:val="15"/>
        </w:numPr>
        <w:spacing w:line="360" w:lineRule="auto"/>
        <w:jc w:val="both"/>
      </w:pPr>
      <w:r>
        <w:t>Font</w:t>
      </w:r>
    </w:p>
    <w:p w14:paraId="1F809D35" w14:textId="6D471AD4" w:rsidR="00DB0995" w:rsidRDefault="00DB0995" w:rsidP="009F4C1A">
      <w:pPr>
        <w:pStyle w:val="DaftarParagraf"/>
        <w:spacing w:line="360" w:lineRule="auto"/>
        <w:jc w:val="both"/>
      </w:pPr>
      <w:r>
        <w:t>Ukuran font</w:t>
      </w:r>
    </w:p>
    <w:p w14:paraId="337DEEA0" w14:textId="77777777" w:rsidR="00DB0995" w:rsidRDefault="00DB0995" w:rsidP="009F4C1A">
      <w:pPr>
        <w:pStyle w:val="DaftarParagraf"/>
        <w:spacing w:line="360" w:lineRule="auto"/>
        <w:jc w:val="both"/>
      </w:pPr>
      <w:r>
        <w:t>&lt;font size=“n”&gt; . . . &lt;/font&gt; Jenis font</w:t>
      </w:r>
    </w:p>
    <w:p w14:paraId="01384C97" w14:textId="77777777" w:rsidR="00DB0995" w:rsidRDefault="00DB0995" w:rsidP="009F4C1A">
      <w:pPr>
        <w:pStyle w:val="DaftarParagraf"/>
        <w:spacing w:line="360" w:lineRule="auto"/>
        <w:jc w:val="both"/>
      </w:pPr>
      <w:r>
        <w:t>&lt;font size=“n” face=“jenis_font”&gt; . . . &lt;/font&gt; Warna font</w:t>
      </w:r>
    </w:p>
    <w:p w14:paraId="696B6D8C" w14:textId="67DEF5E0" w:rsidR="00DB0995" w:rsidRDefault="00DB0995" w:rsidP="009F4C1A">
      <w:pPr>
        <w:pStyle w:val="DaftarParagraf"/>
        <w:spacing w:line="360" w:lineRule="auto"/>
        <w:jc w:val="both"/>
      </w:pPr>
      <w:r>
        <w:t>&lt;font size=“n” face=“jenis_font” color=“warna”&gt; . . . &lt;/font&gt;</w:t>
      </w:r>
    </w:p>
    <w:p w14:paraId="5413A7FC" w14:textId="24ABEBC3" w:rsidR="00DB0995" w:rsidRDefault="00DB0995" w:rsidP="009F4C1A">
      <w:pPr>
        <w:pStyle w:val="DaftarParagraf"/>
        <w:numPr>
          <w:ilvl w:val="0"/>
          <w:numId w:val="15"/>
        </w:numPr>
        <w:spacing w:line="360" w:lineRule="auto"/>
        <w:jc w:val="both"/>
      </w:pPr>
      <w:r>
        <w:t>Untuk format text</w:t>
      </w:r>
    </w:p>
    <w:p w14:paraId="115A9C2C" w14:textId="42D96277" w:rsidR="00DB0995" w:rsidRDefault="00DB0995" w:rsidP="009F4C1A">
      <w:pPr>
        <w:pStyle w:val="DaftarParagraf"/>
        <w:spacing w:line="360" w:lineRule="auto"/>
        <w:jc w:val="both"/>
      </w:pPr>
      <w:r>
        <w:t>Bo</w:t>
      </w:r>
      <w:r>
        <w:t>ld:</w:t>
      </w:r>
    </w:p>
    <w:p w14:paraId="5C26070B" w14:textId="77777777" w:rsidR="00DB0995" w:rsidRDefault="00DB0995" w:rsidP="009F4C1A">
      <w:pPr>
        <w:pStyle w:val="DaftarParagraf"/>
        <w:spacing w:line="360" w:lineRule="auto"/>
        <w:jc w:val="both"/>
      </w:pPr>
      <w:r>
        <w:t>&lt;b&gt; . . .&lt;/b&gt; Emphasized:</w:t>
      </w:r>
    </w:p>
    <w:p w14:paraId="39E920A4" w14:textId="77777777" w:rsidR="00DB0995" w:rsidRDefault="00DB0995" w:rsidP="009F4C1A">
      <w:pPr>
        <w:pStyle w:val="DaftarParagraf"/>
        <w:spacing w:line="360" w:lineRule="auto"/>
        <w:jc w:val="both"/>
      </w:pPr>
      <w:r>
        <w:t>&lt;em&gt; . . . &lt;/em&gt; Italic:</w:t>
      </w:r>
    </w:p>
    <w:p w14:paraId="3F95FFC8" w14:textId="77777777" w:rsidR="00DB0995" w:rsidRDefault="00DB0995" w:rsidP="009F4C1A">
      <w:pPr>
        <w:pStyle w:val="DaftarParagraf"/>
        <w:spacing w:line="360" w:lineRule="auto"/>
        <w:jc w:val="both"/>
      </w:pPr>
      <w:r>
        <w:t>&lt;i&gt; . . . &lt;/i&gt; Superscript:</w:t>
      </w:r>
    </w:p>
    <w:p w14:paraId="78826B14" w14:textId="77777777" w:rsidR="00DB0995" w:rsidRDefault="00DB0995" w:rsidP="009F4C1A">
      <w:pPr>
        <w:pStyle w:val="DaftarParagraf"/>
        <w:spacing w:line="360" w:lineRule="auto"/>
        <w:jc w:val="both"/>
      </w:pPr>
      <w:r>
        <w:t>&lt;sup&gt; . . .&lt;/sup&gt; Subscripted:</w:t>
      </w:r>
    </w:p>
    <w:p w14:paraId="3E52CCC9" w14:textId="77777777" w:rsidR="00DB0995" w:rsidRDefault="00DB0995" w:rsidP="009F4C1A">
      <w:pPr>
        <w:pStyle w:val="DaftarParagraf"/>
        <w:spacing w:line="360" w:lineRule="auto"/>
        <w:jc w:val="both"/>
      </w:pPr>
      <w:r>
        <w:t>&lt;sub&gt; . . . &lt;/sub&gt; Struck trough:</w:t>
      </w:r>
    </w:p>
    <w:p w14:paraId="428509AE" w14:textId="098711DD" w:rsidR="00DB0995" w:rsidRDefault="00DB0995" w:rsidP="009F4C1A">
      <w:pPr>
        <w:pStyle w:val="DaftarParagraf"/>
        <w:spacing w:line="360" w:lineRule="auto"/>
        <w:jc w:val="both"/>
      </w:pPr>
      <w:r>
        <w:t>&lt;del&gt; . . . &lt;/del&gt;</w:t>
      </w:r>
    </w:p>
    <w:p w14:paraId="3194355F" w14:textId="31D1A6BD" w:rsidR="00DB0995" w:rsidRDefault="002A5FF8" w:rsidP="009F4C1A">
      <w:pPr>
        <w:pStyle w:val="DaftarParagraf"/>
        <w:numPr>
          <w:ilvl w:val="0"/>
          <w:numId w:val="15"/>
        </w:numPr>
        <w:spacing w:line="360" w:lineRule="auto"/>
        <w:jc w:val="both"/>
      </w:pPr>
      <w:r>
        <w:t>Gambar</w:t>
      </w:r>
    </w:p>
    <w:p w14:paraId="6C87F662" w14:textId="53A9BEF9" w:rsidR="002A5FF8" w:rsidRDefault="002A5FF8" w:rsidP="009F4C1A">
      <w:pPr>
        <w:pStyle w:val="DaftarParagraf"/>
        <w:spacing w:line="360" w:lineRule="auto"/>
        <w:jc w:val="both"/>
      </w:pPr>
      <w:r w:rsidRPr="002A5FF8">
        <w:t>&lt;img src=”URL”|”name” height=”n” width=”n” align=”top”|”center”|”bottom”] /&gt;</w:t>
      </w:r>
    </w:p>
    <w:p w14:paraId="18D5AAE0" w14:textId="77777777" w:rsidR="009F4C1A" w:rsidRDefault="009F4C1A" w:rsidP="002A5FF8">
      <w:pPr>
        <w:pStyle w:val="DaftarParagraf"/>
        <w:spacing w:line="360" w:lineRule="auto"/>
        <w:jc w:val="both"/>
      </w:pPr>
    </w:p>
    <w:p w14:paraId="71AB5913" w14:textId="5151D8D6" w:rsidR="009F4C1A" w:rsidRDefault="009F4C1A" w:rsidP="009F4C1A">
      <w:pPr>
        <w:pStyle w:val="Judul2"/>
        <w:spacing w:line="360" w:lineRule="auto"/>
      </w:pPr>
      <w:r>
        <w:lastRenderedPageBreak/>
        <w:t>2.6 Tabel</w:t>
      </w:r>
    </w:p>
    <w:p w14:paraId="3E8AAB89" w14:textId="2954D33D" w:rsidR="009F4C1A" w:rsidRDefault="009F4C1A" w:rsidP="009F4C1A">
      <w:pPr>
        <w:spacing w:line="360" w:lineRule="auto"/>
        <w:ind w:firstLine="720"/>
        <w:jc w:val="both"/>
      </w:pPr>
      <w:r w:rsidRPr="009F4C1A">
        <w:t>Ketika membuat tabel dengan HTML ada beberapa tag atau elemen HTML yang harus diketahui. Akan tetapi pada dasarnya sudah bisa membuat tabel dengan hanya menggunakan 3 elemen HTML berikut :</w:t>
      </w:r>
    </w:p>
    <w:p w14:paraId="417283EF" w14:textId="2879075B" w:rsidR="009F4C1A" w:rsidRDefault="009F4C1A" w:rsidP="009F4C1A">
      <w:pPr>
        <w:spacing w:line="360" w:lineRule="auto"/>
        <w:ind w:left="360"/>
        <w:jc w:val="both"/>
      </w:pPr>
      <w:r>
        <w:t>1. element &lt;tabel&gt; di gunakan untuk mendifinisikan pembuatan tabel</w:t>
      </w:r>
    </w:p>
    <w:p w14:paraId="396E1680" w14:textId="20415ADE" w:rsidR="009F4C1A" w:rsidRDefault="009F4C1A" w:rsidP="009F4C1A">
      <w:pPr>
        <w:spacing w:line="360" w:lineRule="auto"/>
        <w:ind w:left="360"/>
        <w:jc w:val="both"/>
      </w:pPr>
      <w:r>
        <w:t>2. element &lt;tr&gt; digunakan untuk mendefinisikan pembuatan baris pada tabel</w:t>
      </w:r>
    </w:p>
    <w:p w14:paraId="09335E53" w14:textId="4C1DA1E0" w:rsidR="009F4C1A" w:rsidRDefault="009F4C1A" w:rsidP="009F4C1A">
      <w:pPr>
        <w:spacing w:line="360" w:lineRule="auto"/>
        <w:ind w:left="360"/>
        <w:jc w:val="both"/>
      </w:pPr>
      <w:r>
        <w:t>3. element &lt;td&gt; digunakan untuk membuat kolom atau sel di setiap baris pada tabel.</w:t>
      </w:r>
    </w:p>
    <w:p w14:paraId="213C346C" w14:textId="761C0CD2" w:rsidR="009F4C1A" w:rsidRDefault="009F4C1A" w:rsidP="009F4C1A">
      <w:pPr>
        <w:spacing w:line="360" w:lineRule="auto"/>
        <w:jc w:val="both"/>
      </w:pPr>
      <w:r>
        <w:tab/>
      </w:r>
      <w:r w:rsidRPr="009F4C1A">
        <w:t>Seiring dengan perkembangan dan kebutuhan akan tabel, HTML juga menyediakan elemen-elemen opsional lain dalam pembuatan tabel seperti berikut</w:t>
      </w:r>
    </w:p>
    <w:p w14:paraId="3C047369" w14:textId="5DA824F4" w:rsidR="009F4C1A" w:rsidRDefault="009F4C1A" w:rsidP="009F4C1A">
      <w:pPr>
        <w:spacing w:line="360" w:lineRule="auto"/>
        <w:ind w:left="360"/>
        <w:jc w:val="both"/>
      </w:pPr>
      <w:r>
        <w:t>1. element &lt;th&gt; digunakan untuk mendifinisakn header di dalam tabel</w:t>
      </w:r>
    </w:p>
    <w:p w14:paraId="1E70F272" w14:textId="45D7963B" w:rsidR="00B719F2" w:rsidRDefault="009F4C1A" w:rsidP="009F4C1A">
      <w:pPr>
        <w:spacing w:line="360" w:lineRule="auto"/>
        <w:ind w:left="360"/>
        <w:jc w:val="both"/>
      </w:pPr>
      <w:r>
        <w:t>2. element &lt;thead&gt; digunakan untuk me</w:t>
      </w:r>
      <w:r w:rsidR="00B719F2">
        <w:t>mbungkus konten bagian judul atau kepala dari tabel</w:t>
      </w:r>
    </w:p>
    <w:p w14:paraId="043B237D" w14:textId="670ACDD5" w:rsidR="009F4C1A" w:rsidRDefault="00B719F2" w:rsidP="009F4C1A">
      <w:pPr>
        <w:spacing w:line="360" w:lineRule="auto"/>
        <w:ind w:left="360"/>
        <w:jc w:val="both"/>
      </w:pPr>
      <w:r>
        <w:t>3. element &lt;body&gt; digunakan untuk membungkus  konten bagaian isi atau tubuh dari tabel</w:t>
      </w:r>
    </w:p>
    <w:p w14:paraId="356D99AB" w14:textId="4848007F" w:rsidR="00B719F2" w:rsidRDefault="00B719F2" w:rsidP="00B719F2">
      <w:pPr>
        <w:spacing w:line="360" w:lineRule="auto"/>
        <w:ind w:left="360"/>
        <w:jc w:val="both"/>
      </w:pPr>
      <w:r>
        <w:t>4. element &lt;tfoot&gt; digunakan untuk membungkus konten bagian kaki atau bawah dari tabel.</w:t>
      </w:r>
    </w:p>
    <w:p w14:paraId="196D28BA" w14:textId="4600B82C" w:rsidR="00B719F2" w:rsidRDefault="00B719F2" w:rsidP="00B719F2">
      <w:pPr>
        <w:spacing w:line="360" w:lineRule="auto"/>
        <w:ind w:firstLine="360"/>
        <w:jc w:val="both"/>
      </w:pPr>
      <w:r>
        <w:t>Dan mungkin masih ada banyak lagi untuk tak tabel pada html di update kedepa nya karena teknologi semakin lama semakin berkembang.</w:t>
      </w:r>
    </w:p>
    <w:p w14:paraId="67BA2069" w14:textId="77777777" w:rsidR="00B719F2" w:rsidRDefault="00B719F2" w:rsidP="00B719F2">
      <w:pPr>
        <w:spacing w:line="360" w:lineRule="auto"/>
        <w:ind w:left="360"/>
        <w:jc w:val="both"/>
      </w:pPr>
    </w:p>
    <w:p w14:paraId="72CB38C9" w14:textId="77777777" w:rsidR="00B719F2" w:rsidRDefault="00B719F2" w:rsidP="00B719F2">
      <w:pPr>
        <w:spacing w:line="360" w:lineRule="auto"/>
        <w:ind w:left="360"/>
        <w:jc w:val="both"/>
      </w:pPr>
    </w:p>
    <w:p w14:paraId="5209F9D6" w14:textId="77777777" w:rsidR="00B719F2" w:rsidRDefault="00B719F2" w:rsidP="00B719F2">
      <w:pPr>
        <w:spacing w:line="360" w:lineRule="auto"/>
        <w:ind w:left="360"/>
        <w:jc w:val="both"/>
      </w:pPr>
    </w:p>
    <w:p w14:paraId="3223C50A" w14:textId="77777777" w:rsidR="00B719F2" w:rsidRDefault="00B719F2" w:rsidP="00B719F2">
      <w:pPr>
        <w:spacing w:line="360" w:lineRule="auto"/>
        <w:ind w:left="360"/>
        <w:jc w:val="both"/>
      </w:pPr>
    </w:p>
    <w:p w14:paraId="5200B667" w14:textId="77777777" w:rsidR="00B719F2" w:rsidRDefault="00B719F2" w:rsidP="00B719F2">
      <w:pPr>
        <w:spacing w:line="360" w:lineRule="auto"/>
        <w:ind w:left="360"/>
        <w:jc w:val="both"/>
      </w:pPr>
    </w:p>
    <w:p w14:paraId="5DC376BF" w14:textId="77777777" w:rsidR="00B719F2" w:rsidRDefault="00B719F2" w:rsidP="00B719F2">
      <w:pPr>
        <w:spacing w:line="360" w:lineRule="auto"/>
        <w:ind w:left="360"/>
        <w:jc w:val="both"/>
      </w:pPr>
    </w:p>
    <w:p w14:paraId="18C05FF9" w14:textId="77777777" w:rsidR="00B719F2" w:rsidRDefault="00B719F2" w:rsidP="00B719F2">
      <w:pPr>
        <w:spacing w:line="360" w:lineRule="auto"/>
        <w:ind w:left="360"/>
        <w:jc w:val="both"/>
      </w:pPr>
    </w:p>
    <w:p w14:paraId="108ED7AB" w14:textId="77777777" w:rsidR="00B719F2" w:rsidRDefault="00B719F2" w:rsidP="00B719F2">
      <w:pPr>
        <w:spacing w:line="360" w:lineRule="auto"/>
        <w:ind w:left="360"/>
        <w:jc w:val="both"/>
      </w:pPr>
    </w:p>
    <w:p w14:paraId="2635B778" w14:textId="39446977" w:rsidR="00834C72" w:rsidRPr="009F2188" w:rsidRDefault="002A5FF8" w:rsidP="00B719F2">
      <w:pPr>
        <w:spacing w:line="360" w:lineRule="auto"/>
        <w:ind w:left="360"/>
        <w:jc w:val="both"/>
      </w:pPr>
      <w:r>
        <w:rPr>
          <w:noProof/>
          <w:shd w:val="clear" w:color="auto" w:fill="FFFFFF"/>
          <w:lang w:val="en-US" w:eastAsia="id-ID"/>
        </w:rPr>
        <w:drawing>
          <wp:anchor distT="0" distB="0" distL="114300" distR="114300" simplePos="0" relativeHeight="251666432" behindDoc="1" locked="0" layoutInCell="1" allowOverlap="1" wp14:anchorId="51DEAF10" wp14:editId="5A753A33">
            <wp:simplePos x="0" y="0"/>
            <wp:positionH relativeFrom="page">
              <wp:align>left</wp:align>
            </wp:positionH>
            <wp:positionV relativeFrom="paragraph">
              <wp:posOffset>-1078617</wp:posOffset>
            </wp:positionV>
            <wp:extent cx="7525613" cy="10582508"/>
            <wp:effectExtent l="0" t="0" r="0" b="0"/>
            <wp:wrapNone/>
            <wp:docPr id="140287825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78257" name="Gambar 140287825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25613" cy="10582508"/>
                    </a:xfrm>
                    <a:prstGeom prst="rect">
                      <a:avLst/>
                    </a:prstGeom>
                  </pic:spPr>
                </pic:pic>
              </a:graphicData>
            </a:graphic>
            <wp14:sizeRelH relativeFrom="margin">
              <wp14:pctWidth>0</wp14:pctWidth>
            </wp14:sizeRelH>
            <wp14:sizeRelV relativeFrom="margin">
              <wp14:pctHeight>0</wp14:pctHeight>
            </wp14:sizeRelV>
          </wp:anchor>
        </w:drawing>
      </w:r>
    </w:p>
    <w:p w14:paraId="043C49BF" w14:textId="50AC49C2" w:rsidR="00246DE7" w:rsidRPr="00246DE7" w:rsidRDefault="00246DE7" w:rsidP="00B719F2">
      <w:pPr>
        <w:tabs>
          <w:tab w:val="left" w:pos="1080"/>
        </w:tabs>
        <w:spacing w:line="360" w:lineRule="auto"/>
        <w:rPr>
          <w:shd w:val="clear" w:color="auto" w:fill="FFFFFF"/>
          <w:lang w:val="en-US" w:eastAsia="id-ID"/>
        </w:rPr>
      </w:pPr>
    </w:p>
    <w:p w14:paraId="4155141E" w14:textId="0460A5A5" w:rsidR="00BF3876" w:rsidRDefault="00BF3876" w:rsidP="00B719F2">
      <w:pPr>
        <w:tabs>
          <w:tab w:val="left" w:pos="1080"/>
        </w:tabs>
        <w:spacing w:after="0" w:line="360" w:lineRule="auto"/>
        <w:jc w:val="both"/>
        <w:rPr>
          <w:rFonts w:cs="Times New Roman"/>
          <w:b/>
          <w:bCs/>
          <w:noProof/>
          <w:szCs w:val="24"/>
        </w:rPr>
      </w:pPr>
    </w:p>
    <w:p w14:paraId="5D83A1EB" w14:textId="008CBC4C" w:rsidR="00C0012B" w:rsidRDefault="00C0012B" w:rsidP="00B719F2">
      <w:pPr>
        <w:tabs>
          <w:tab w:val="left" w:pos="1080"/>
        </w:tabs>
        <w:spacing w:after="0" w:line="360" w:lineRule="auto"/>
        <w:jc w:val="both"/>
        <w:rPr>
          <w:rFonts w:eastAsia="SimSun" w:cs="Times New Roman"/>
          <w:b/>
          <w:bCs/>
          <w:color w:val="000000"/>
          <w:szCs w:val="24"/>
        </w:rPr>
      </w:pPr>
      <w:r>
        <w:rPr>
          <w:rFonts w:cs="Times New Roman"/>
          <w:b/>
          <w:bCs/>
          <w:szCs w:val="24"/>
        </w:rPr>
        <w:br w:type="page"/>
      </w:r>
    </w:p>
    <w:p w14:paraId="306198CB" w14:textId="3A3FC750" w:rsidR="00EF5CAB" w:rsidRDefault="00C0012B" w:rsidP="006A74EB">
      <w:pPr>
        <w:pStyle w:val="Judul1"/>
        <w:spacing w:before="0" w:line="360" w:lineRule="auto"/>
        <w:rPr>
          <w:rFonts w:cs="Times New Roman"/>
          <w:b/>
          <w:bCs/>
          <w:sz w:val="24"/>
          <w:szCs w:val="24"/>
          <w:lang w:val="en-US"/>
        </w:rPr>
      </w:pPr>
      <w:r>
        <w:rPr>
          <w:rFonts w:cs="Times New Roman"/>
          <w:b/>
          <w:bCs/>
          <w:sz w:val="24"/>
          <w:szCs w:val="24"/>
          <w:lang w:val="en-US"/>
        </w:rPr>
        <w:lastRenderedPageBreak/>
        <w:t>BAB IV</w:t>
      </w:r>
      <w:r w:rsidR="006A74EB">
        <w:rPr>
          <w:rFonts w:cs="Times New Roman"/>
          <w:b/>
          <w:bCs/>
          <w:sz w:val="24"/>
          <w:szCs w:val="24"/>
          <w:lang w:val="en-US"/>
        </w:rPr>
        <w:br/>
      </w:r>
      <w:r w:rsidR="00225DFF">
        <w:rPr>
          <w:rFonts w:cs="Times New Roman"/>
          <w:b/>
          <w:bCs/>
          <w:sz w:val="24"/>
          <w:szCs w:val="24"/>
        </w:rPr>
        <w:t xml:space="preserve">IMPLEMENTASI </w:t>
      </w:r>
    </w:p>
    <w:p w14:paraId="0FDBCB76" w14:textId="7A8B276C" w:rsidR="006A74EB" w:rsidRPr="00C0012B" w:rsidRDefault="006A74EB" w:rsidP="006A74EB">
      <w:pPr>
        <w:pStyle w:val="Judul2"/>
        <w:numPr>
          <w:ilvl w:val="1"/>
          <w:numId w:val="11"/>
        </w:numPr>
        <w:spacing w:before="0" w:line="360" w:lineRule="auto"/>
        <w:rPr>
          <w:rFonts w:cs="Times New Roman"/>
          <w:b w:val="0"/>
          <w:bCs/>
          <w:szCs w:val="24"/>
        </w:rPr>
      </w:pPr>
      <w:r>
        <w:rPr>
          <w:rFonts w:cs="Times New Roman"/>
          <w:bCs/>
          <w:szCs w:val="24"/>
          <w:lang w:val="en-US"/>
        </w:rPr>
        <w:t>Source Code</w:t>
      </w:r>
    </w:p>
    <w:p w14:paraId="6F52D04A" w14:textId="77777777" w:rsidR="000305C8" w:rsidRDefault="000305C8" w:rsidP="000305C8">
      <w:pPr>
        <w:pStyle w:val="DaftarParagraf"/>
        <w:numPr>
          <w:ilvl w:val="0"/>
          <w:numId w:val="14"/>
        </w:numPr>
        <w:spacing w:after="0" w:line="360" w:lineRule="auto"/>
        <w:ind w:left="630"/>
        <w:jc w:val="both"/>
        <w:rPr>
          <w:rFonts w:cs="Times New Roman"/>
          <w:bCs/>
          <w:szCs w:val="24"/>
        </w:rPr>
      </w:pPr>
      <w:r w:rsidRPr="000305C8">
        <w:rPr>
          <w:rFonts w:cs="Times New Roman"/>
          <w:bCs/>
          <w:szCs w:val="24"/>
        </w:rPr>
        <w:t>Buatlah 3 halaman web! Halaman pertama berisikan biodata anda terdiri dari nama, alamat, tanggal lahir, pendidikan, hobby, dan lain-lain. Halaman kedua berisikan tabel yang berisikan daftar nama dan NIM teman sekelas pada kelas praktikum anda. Halaman ketiga buatlah form input sederhana yang akan diisi dengan biodata terdiri dari nama, alamat, tanggal lahir, pendidikan, hobby, dan lain-lain. Pada masing-masing halaman buatlah sebuah link yang berfungsi untuk berpindah halaman.</w:t>
      </w:r>
    </w:p>
    <w:p w14:paraId="6AF06075" w14:textId="6A8AF12A" w:rsidR="000305C8" w:rsidRPr="000305C8" w:rsidRDefault="000305C8" w:rsidP="000305C8">
      <w:pPr>
        <w:pStyle w:val="DaftarParagraf"/>
        <w:spacing w:after="0" w:line="360" w:lineRule="auto"/>
        <w:ind w:left="630"/>
        <w:jc w:val="both"/>
        <w:rPr>
          <w:rFonts w:cs="Times New Roman"/>
          <w:bCs/>
          <w:szCs w:val="24"/>
        </w:rPr>
      </w:pPr>
      <w:r>
        <w:rPr>
          <w:noProof/>
        </w:rPr>
        <w:drawing>
          <wp:anchor distT="0" distB="0" distL="114300" distR="114300" simplePos="0" relativeHeight="251660288" behindDoc="1" locked="0" layoutInCell="1" allowOverlap="1" wp14:anchorId="58126A64" wp14:editId="08300506">
            <wp:simplePos x="0" y="0"/>
            <wp:positionH relativeFrom="column">
              <wp:posOffset>555887</wp:posOffset>
            </wp:positionH>
            <wp:positionV relativeFrom="paragraph">
              <wp:posOffset>15472</wp:posOffset>
            </wp:positionV>
            <wp:extent cx="3847171" cy="1624330"/>
            <wp:effectExtent l="0" t="0" r="1270" b="0"/>
            <wp:wrapNone/>
            <wp:docPr id="1453600645"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00645" name="Gambar 1453600645"/>
                    <pic:cNvPicPr/>
                  </pic:nvPicPr>
                  <pic:blipFill rotWithShape="1">
                    <a:blip r:embed="rId11" cstate="print">
                      <a:extLst>
                        <a:ext uri="{28A0092B-C50C-407E-A947-70E740481C1C}">
                          <a14:useLocalDpi xmlns:a14="http://schemas.microsoft.com/office/drawing/2010/main" val="0"/>
                        </a:ext>
                      </a:extLst>
                    </a:blip>
                    <a:srcRect l="22347" t="4625" r="9045" b="34108"/>
                    <a:stretch/>
                  </pic:blipFill>
                  <pic:spPr bwMode="auto">
                    <a:xfrm>
                      <a:off x="0" y="0"/>
                      <a:ext cx="3859948" cy="162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8941FB" w14:textId="3C4D2FFE" w:rsidR="000305C8" w:rsidRDefault="000305C8" w:rsidP="000305C8">
      <w:pPr>
        <w:pStyle w:val="DaftarParagraf"/>
        <w:spacing w:after="0" w:line="360" w:lineRule="auto"/>
        <w:ind w:left="630"/>
        <w:jc w:val="both"/>
        <w:rPr>
          <w:rFonts w:cs="Times New Roman"/>
          <w:bCs/>
          <w:szCs w:val="24"/>
        </w:rPr>
      </w:pPr>
    </w:p>
    <w:p w14:paraId="6D3230CD" w14:textId="77777777" w:rsidR="000305C8" w:rsidRDefault="000305C8" w:rsidP="000305C8">
      <w:pPr>
        <w:pStyle w:val="DaftarParagraf"/>
        <w:spacing w:after="0" w:line="360" w:lineRule="auto"/>
        <w:ind w:left="630"/>
        <w:jc w:val="both"/>
        <w:rPr>
          <w:rFonts w:cs="Times New Roman"/>
          <w:bCs/>
          <w:noProof/>
          <w:szCs w:val="24"/>
        </w:rPr>
      </w:pPr>
    </w:p>
    <w:p w14:paraId="073471E2" w14:textId="77777777" w:rsidR="000305C8" w:rsidRDefault="000305C8" w:rsidP="000305C8">
      <w:pPr>
        <w:pStyle w:val="DaftarParagraf"/>
        <w:spacing w:after="0" w:line="360" w:lineRule="auto"/>
        <w:ind w:left="630"/>
        <w:jc w:val="both"/>
        <w:rPr>
          <w:rFonts w:cs="Times New Roman"/>
          <w:bCs/>
          <w:noProof/>
          <w:szCs w:val="24"/>
        </w:rPr>
      </w:pPr>
    </w:p>
    <w:p w14:paraId="13CE5E33" w14:textId="77777777" w:rsidR="000305C8" w:rsidRDefault="000305C8" w:rsidP="000305C8">
      <w:pPr>
        <w:pStyle w:val="DaftarParagraf"/>
        <w:spacing w:after="0" w:line="360" w:lineRule="auto"/>
        <w:ind w:left="630"/>
        <w:jc w:val="both"/>
        <w:rPr>
          <w:rFonts w:cs="Times New Roman"/>
          <w:bCs/>
          <w:noProof/>
          <w:szCs w:val="24"/>
        </w:rPr>
      </w:pPr>
    </w:p>
    <w:p w14:paraId="655611F0" w14:textId="77777777" w:rsidR="000305C8" w:rsidRDefault="000305C8" w:rsidP="000305C8">
      <w:pPr>
        <w:pStyle w:val="DaftarParagraf"/>
        <w:spacing w:after="0" w:line="360" w:lineRule="auto"/>
        <w:ind w:left="630"/>
        <w:jc w:val="both"/>
        <w:rPr>
          <w:rFonts w:cs="Times New Roman"/>
          <w:bCs/>
          <w:noProof/>
          <w:szCs w:val="24"/>
        </w:rPr>
      </w:pPr>
    </w:p>
    <w:p w14:paraId="0565FEEB" w14:textId="323E96B7" w:rsidR="000305C8" w:rsidRDefault="000305C8" w:rsidP="000305C8">
      <w:pPr>
        <w:pStyle w:val="DaftarParagraf"/>
        <w:spacing w:after="0" w:line="360" w:lineRule="auto"/>
        <w:ind w:left="630"/>
        <w:jc w:val="both"/>
        <w:rPr>
          <w:rFonts w:cs="Times New Roman"/>
          <w:bCs/>
          <w:noProof/>
          <w:szCs w:val="24"/>
        </w:rPr>
      </w:pPr>
      <w:r>
        <w:rPr>
          <w:rFonts w:cs="Times New Roman"/>
          <w:bCs/>
          <w:noProof/>
          <w:szCs w:val="24"/>
        </w:rPr>
        <w:drawing>
          <wp:anchor distT="0" distB="0" distL="114300" distR="114300" simplePos="0" relativeHeight="251661312" behindDoc="1" locked="0" layoutInCell="1" allowOverlap="1" wp14:anchorId="52FE4128" wp14:editId="6960C167">
            <wp:simplePos x="0" y="0"/>
            <wp:positionH relativeFrom="column">
              <wp:posOffset>534429</wp:posOffset>
            </wp:positionH>
            <wp:positionV relativeFrom="paragraph">
              <wp:posOffset>77672</wp:posOffset>
            </wp:positionV>
            <wp:extent cx="3846830" cy="2497388"/>
            <wp:effectExtent l="0" t="0" r="1270" b="0"/>
            <wp:wrapNone/>
            <wp:docPr id="1886593157"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93157" name="Gambar 1886593157"/>
                    <pic:cNvPicPr/>
                  </pic:nvPicPr>
                  <pic:blipFill rotWithShape="1">
                    <a:blip r:embed="rId12" cstate="print">
                      <a:extLst>
                        <a:ext uri="{28A0092B-C50C-407E-A947-70E740481C1C}">
                          <a14:useLocalDpi xmlns:a14="http://schemas.microsoft.com/office/drawing/2010/main" val="0"/>
                        </a:ext>
                      </a:extLst>
                    </a:blip>
                    <a:srcRect l="22126" t="4735" r="11268" b="6861"/>
                    <a:stretch/>
                  </pic:blipFill>
                  <pic:spPr bwMode="auto">
                    <a:xfrm>
                      <a:off x="0" y="0"/>
                      <a:ext cx="3846830" cy="24973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6B9D96" w14:textId="7BEF9BF2" w:rsidR="000305C8" w:rsidRDefault="000305C8" w:rsidP="000305C8">
      <w:pPr>
        <w:pStyle w:val="DaftarParagraf"/>
        <w:spacing w:after="0" w:line="360" w:lineRule="auto"/>
        <w:ind w:left="630"/>
        <w:jc w:val="both"/>
        <w:rPr>
          <w:rFonts w:cs="Times New Roman"/>
          <w:bCs/>
          <w:noProof/>
          <w:szCs w:val="24"/>
        </w:rPr>
      </w:pPr>
    </w:p>
    <w:p w14:paraId="2187820D" w14:textId="2D50CE3C" w:rsidR="000305C8" w:rsidRDefault="000305C8" w:rsidP="000305C8">
      <w:pPr>
        <w:pStyle w:val="DaftarParagraf"/>
        <w:spacing w:after="0" w:line="360" w:lineRule="auto"/>
        <w:ind w:left="630"/>
        <w:jc w:val="both"/>
        <w:rPr>
          <w:rFonts w:cs="Times New Roman"/>
          <w:bCs/>
          <w:noProof/>
          <w:szCs w:val="24"/>
        </w:rPr>
      </w:pPr>
    </w:p>
    <w:p w14:paraId="7D68FCA5" w14:textId="1077C142" w:rsidR="000305C8" w:rsidRDefault="000305C8" w:rsidP="000305C8">
      <w:pPr>
        <w:pStyle w:val="DaftarParagraf"/>
        <w:spacing w:after="0" w:line="360" w:lineRule="auto"/>
        <w:ind w:left="630"/>
        <w:jc w:val="both"/>
        <w:rPr>
          <w:rFonts w:cs="Times New Roman"/>
          <w:bCs/>
          <w:noProof/>
          <w:szCs w:val="24"/>
        </w:rPr>
      </w:pPr>
    </w:p>
    <w:p w14:paraId="0FEDDEFB" w14:textId="77777777" w:rsidR="000305C8" w:rsidRDefault="000305C8" w:rsidP="000305C8">
      <w:pPr>
        <w:pStyle w:val="DaftarParagraf"/>
        <w:spacing w:after="0" w:line="360" w:lineRule="auto"/>
        <w:ind w:left="630"/>
        <w:jc w:val="both"/>
        <w:rPr>
          <w:rFonts w:cs="Times New Roman"/>
          <w:bCs/>
          <w:noProof/>
          <w:szCs w:val="24"/>
        </w:rPr>
      </w:pPr>
    </w:p>
    <w:p w14:paraId="35CE195E" w14:textId="01FAFBA4" w:rsidR="000305C8" w:rsidRDefault="000305C8" w:rsidP="000305C8">
      <w:pPr>
        <w:pStyle w:val="DaftarParagraf"/>
        <w:spacing w:after="0" w:line="360" w:lineRule="auto"/>
        <w:ind w:left="630"/>
        <w:jc w:val="both"/>
        <w:rPr>
          <w:rFonts w:cs="Times New Roman"/>
          <w:bCs/>
          <w:noProof/>
          <w:szCs w:val="24"/>
        </w:rPr>
      </w:pPr>
    </w:p>
    <w:p w14:paraId="0157941D" w14:textId="77777777" w:rsidR="000305C8" w:rsidRDefault="000305C8" w:rsidP="000305C8">
      <w:pPr>
        <w:pStyle w:val="DaftarParagraf"/>
        <w:spacing w:after="0" w:line="360" w:lineRule="auto"/>
        <w:ind w:left="630"/>
        <w:jc w:val="both"/>
        <w:rPr>
          <w:rFonts w:cs="Times New Roman"/>
          <w:bCs/>
          <w:noProof/>
          <w:szCs w:val="24"/>
        </w:rPr>
      </w:pPr>
    </w:p>
    <w:p w14:paraId="189B0573" w14:textId="0F35E3FF" w:rsidR="000305C8" w:rsidRDefault="000305C8" w:rsidP="000305C8">
      <w:pPr>
        <w:pStyle w:val="DaftarParagraf"/>
        <w:spacing w:after="0" w:line="360" w:lineRule="auto"/>
        <w:ind w:left="630"/>
        <w:jc w:val="both"/>
        <w:rPr>
          <w:rFonts w:cs="Times New Roman"/>
          <w:bCs/>
          <w:noProof/>
          <w:szCs w:val="24"/>
        </w:rPr>
      </w:pPr>
    </w:p>
    <w:p w14:paraId="487CC522" w14:textId="77777777" w:rsidR="000305C8" w:rsidRDefault="000305C8" w:rsidP="000305C8">
      <w:pPr>
        <w:pStyle w:val="DaftarParagraf"/>
        <w:spacing w:after="0" w:line="360" w:lineRule="auto"/>
        <w:ind w:left="630"/>
        <w:jc w:val="both"/>
        <w:rPr>
          <w:rFonts w:cs="Times New Roman"/>
          <w:bCs/>
          <w:noProof/>
          <w:szCs w:val="24"/>
        </w:rPr>
      </w:pPr>
    </w:p>
    <w:p w14:paraId="0B6785E5" w14:textId="51CD7968" w:rsidR="000305C8" w:rsidRDefault="00B341F7" w:rsidP="000305C8">
      <w:pPr>
        <w:pStyle w:val="DaftarParagraf"/>
        <w:spacing w:after="0" w:line="360" w:lineRule="auto"/>
        <w:ind w:left="630"/>
        <w:jc w:val="both"/>
        <w:rPr>
          <w:rFonts w:cs="Times New Roman"/>
          <w:bCs/>
          <w:noProof/>
          <w:szCs w:val="24"/>
        </w:rPr>
      </w:pPr>
      <w:r>
        <w:rPr>
          <w:rFonts w:cs="Times New Roman"/>
          <w:bCs/>
          <w:noProof/>
          <w:szCs w:val="24"/>
        </w:rPr>
        <w:drawing>
          <wp:anchor distT="0" distB="0" distL="114300" distR="114300" simplePos="0" relativeHeight="251662336" behindDoc="1" locked="0" layoutInCell="1" allowOverlap="1" wp14:anchorId="1BC90543" wp14:editId="6C6C01CD">
            <wp:simplePos x="0" y="0"/>
            <wp:positionH relativeFrom="page">
              <wp:posOffset>2006801</wp:posOffset>
            </wp:positionH>
            <wp:positionV relativeFrom="paragraph">
              <wp:posOffset>153562</wp:posOffset>
            </wp:positionV>
            <wp:extent cx="3780264" cy="2318911"/>
            <wp:effectExtent l="0" t="0" r="0" b="5715"/>
            <wp:wrapNone/>
            <wp:docPr id="80106440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64402" name="Gambar 801064402"/>
                    <pic:cNvPicPr/>
                  </pic:nvPicPr>
                  <pic:blipFill rotWithShape="1">
                    <a:blip r:embed="rId13" cstate="print">
                      <a:extLst>
                        <a:ext uri="{28A0092B-C50C-407E-A947-70E740481C1C}">
                          <a14:useLocalDpi xmlns:a14="http://schemas.microsoft.com/office/drawing/2010/main" val="0"/>
                        </a:ext>
                      </a:extLst>
                    </a:blip>
                    <a:srcRect l="23011" t="5132" r="11684" b="12796"/>
                    <a:stretch/>
                  </pic:blipFill>
                  <pic:spPr bwMode="auto">
                    <a:xfrm>
                      <a:off x="0" y="0"/>
                      <a:ext cx="3780264" cy="23189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431107" w14:textId="30B95A64" w:rsidR="000305C8" w:rsidRDefault="000305C8" w:rsidP="000305C8">
      <w:pPr>
        <w:pStyle w:val="DaftarParagraf"/>
        <w:spacing w:after="0" w:line="360" w:lineRule="auto"/>
        <w:ind w:left="630"/>
        <w:jc w:val="both"/>
        <w:rPr>
          <w:rFonts w:cs="Times New Roman"/>
          <w:bCs/>
          <w:noProof/>
          <w:szCs w:val="24"/>
        </w:rPr>
      </w:pPr>
    </w:p>
    <w:p w14:paraId="120DB088" w14:textId="26734CB4" w:rsidR="000305C8" w:rsidRDefault="000305C8" w:rsidP="000305C8">
      <w:pPr>
        <w:pStyle w:val="DaftarParagraf"/>
        <w:spacing w:after="0" w:line="360" w:lineRule="auto"/>
        <w:ind w:left="630"/>
        <w:jc w:val="both"/>
        <w:rPr>
          <w:rFonts w:cs="Times New Roman"/>
          <w:bCs/>
          <w:noProof/>
          <w:szCs w:val="24"/>
        </w:rPr>
      </w:pPr>
    </w:p>
    <w:p w14:paraId="66AE75A6" w14:textId="21632405" w:rsidR="000305C8" w:rsidRDefault="000305C8" w:rsidP="000305C8">
      <w:pPr>
        <w:pStyle w:val="DaftarParagraf"/>
        <w:spacing w:after="0" w:line="360" w:lineRule="auto"/>
        <w:ind w:left="630"/>
        <w:jc w:val="both"/>
        <w:rPr>
          <w:rFonts w:cs="Times New Roman"/>
          <w:bCs/>
          <w:noProof/>
          <w:szCs w:val="24"/>
        </w:rPr>
      </w:pPr>
    </w:p>
    <w:p w14:paraId="4A881BF0" w14:textId="2C3F7CA8" w:rsidR="000305C8" w:rsidRDefault="000305C8" w:rsidP="000305C8">
      <w:pPr>
        <w:pStyle w:val="DaftarParagraf"/>
        <w:spacing w:after="0" w:line="360" w:lineRule="auto"/>
        <w:ind w:left="630"/>
        <w:jc w:val="both"/>
        <w:rPr>
          <w:rFonts w:cs="Times New Roman"/>
          <w:bCs/>
          <w:noProof/>
          <w:szCs w:val="24"/>
        </w:rPr>
      </w:pPr>
    </w:p>
    <w:p w14:paraId="25546D46" w14:textId="6B77556A" w:rsidR="000305C8" w:rsidRDefault="000305C8" w:rsidP="000305C8">
      <w:pPr>
        <w:pStyle w:val="DaftarParagraf"/>
        <w:spacing w:after="0" w:line="360" w:lineRule="auto"/>
        <w:ind w:left="630"/>
        <w:jc w:val="both"/>
        <w:rPr>
          <w:rFonts w:cs="Times New Roman"/>
          <w:bCs/>
          <w:szCs w:val="24"/>
        </w:rPr>
      </w:pPr>
    </w:p>
    <w:p w14:paraId="2D5B353C" w14:textId="179529DB" w:rsidR="000305C8" w:rsidRPr="00BF3876" w:rsidRDefault="000305C8" w:rsidP="000305C8">
      <w:pPr>
        <w:pStyle w:val="DaftarParagraf"/>
        <w:spacing w:after="0" w:line="360" w:lineRule="auto"/>
        <w:ind w:left="630"/>
        <w:jc w:val="both"/>
        <w:rPr>
          <w:rFonts w:cs="Times New Roman"/>
          <w:bCs/>
          <w:szCs w:val="24"/>
        </w:rPr>
      </w:pPr>
    </w:p>
    <w:p w14:paraId="251FCF2B" w14:textId="34B9A8FF" w:rsidR="00FD6163" w:rsidRPr="00FD6163" w:rsidRDefault="00FD6163" w:rsidP="00FD6163">
      <w:pPr>
        <w:pStyle w:val="DaftarParagraf"/>
        <w:keepNext/>
        <w:keepLines/>
        <w:numPr>
          <w:ilvl w:val="0"/>
          <w:numId w:val="1"/>
        </w:numPr>
        <w:spacing w:after="0" w:line="360" w:lineRule="auto"/>
        <w:contextualSpacing w:val="0"/>
        <w:outlineLvl w:val="1"/>
        <w:rPr>
          <w:rFonts w:eastAsia="SimSun" w:cs="Times New Roman"/>
          <w:b/>
          <w:bCs/>
          <w:vanish/>
          <w:color w:val="000000"/>
          <w:szCs w:val="24"/>
          <w:lang w:val="en-US"/>
        </w:rPr>
      </w:pPr>
    </w:p>
    <w:p w14:paraId="5EB0C1D3" w14:textId="77777777" w:rsidR="00FD6163" w:rsidRPr="00FD6163" w:rsidRDefault="00FD6163" w:rsidP="00FD6163">
      <w:pPr>
        <w:pStyle w:val="DaftarParagraf"/>
        <w:keepNext/>
        <w:keepLines/>
        <w:numPr>
          <w:ilvl w:val="0"/>
          <w:numId w:val="1"/>
        </w:numPr>
        <w:spacing w:after="0" w:line="360" w:lineRule="auto"/>
        <w:contextualSpacing w:val="0"/>
        <w:outlineLvl w:val="1"/>
        <w:rPr>
          <w:rFonts w:eastAsia="SimSun" w:cs="Times New Roman"/>
          <w:b/>
          <w:bCs/>
          <w:vanish/>
          <w:color w:val="000000"/>
          <w:szCs w:val="24"/>
          <w:lang w:val="en-US"/>
        </w:rPr>
      </w:pPr>
    </w:p>
    <w:p w14:paraId="6E1EC91E" w14:textId="77777777" w:rsidR="00FD6163" w:rsidRPr="00FD6163" w:rsidRDefault="00FD6163" w:rsidP="00FD6163">
      <w:pPr>
        <w:pStyle w:val="DaftarParagraf"/>
        <w:keepNext/>
        <w:keepLines/>
        <w:numPr>
          <w:ilvl w:val="0"/>
          <w:numId w:val="1"/>
        </w:numPr>
        <w:spacing w:after="0" w:line="360" w:lineRule="auto"/>
        <w:contextualSpacing w:val="0"/>
        <w:outlineLvl w:val="1"/>
        <w:rPr>
          <w:rFonts w:eastAsia="SimSun" w:cs="Times New Roman"/>
          <w:b/>
          <w:bCs/>
          <w:vanish/>
          <w:color w:val="000000"/>
          <w:szCs w:val="24"/>
          <w:lang w:val="en-US"/>
        </w:rPr>
      </w:pPr>
    </w:p>
    <w:p w14:paraId="30D98AFD" w14:textId="77777777" w:rsidR="00FD6163" w:rsidRPr="00FD6163" w:rsidRDefault="00FD6163" w:rsidP="00FD6163">
      <w:pPr>
        <w:pStyle w:val="DaftarParagraf"/>
        <w:keepNext/>
        <w:keepLines/>
        <w:numPr>
          <w:ilvl w:val="1"/>
          <w:numId w:val="1"/>
        </w:numPr>
        <w:spacing w:after="0" w:line="360" w:lineRule="auto"/>
        <w:contextualSpacing w:val="0"/>
        <w:outlineLvl w:val="1"/>
        <w:rPr>
          <w:rFonts w:eastAsia="SimSun" w:cs="Times New Roman"/>
          <w:b/>
          <w:bCs/>
          <w:vanish/>
          <w:color w:val="000000"/>
          <w:szCs w:val="24"/>
          <w:lang w:val="en-US"/>
        </w:rPr>
      </w:pPr>
    </w:p>
    <w:p w14:paraId="4B768B08" w14:textId="5C7BE127" w:rsidR="006A74EB" w:rsidRDefault="006A74EB" w:rsidP="00B341F7">
      <w:pPr>
        <w:pStyle w:val="Judul2"/>
        <w:numPr>
          <w:ilvl w:val="1"/>
          <w:numId w:val="1"/>
        </w:numPr>
        <w:spacing w:before="0" w:line="360" w:lineRule="auto"/>
        <w:rPr>
          <w:rFonts w:cs="Times New Roman"/>
          <w:bCs/>
          <w:szCs w:val="24"/>
          <w:lang w:val="en-US"/>
        </w:rPr>
      </w:pPr>
      <w:r>
        <w:rPr>
          <w:rFonts w:cs="Times New Roman"/>
          <w:bCs/>
          <w:szCs w:val="24"/>
          <w:lang w:val="en-US"/>
        </w:rPr>
        <w:t>Hasil</w:t>
      </w:r>
    </w:p>
    <w:p w14:paraId="66753272" w14:textId="6CDEF9CF" w:rsidR="00B341F7" w:rsidRDefault="00B341F7" w:rsidP="00B341F7">
      <w:pPr>
        <w:spacing w:after="0" w:line="360" w:lineRule="auto"/>
        <w:ind w:firstLine="360"/>
        <w:jc w:val="both"/>
        <w:rPr>
          <w:rFonts w:cs="Times New Roman"/>
          <w:bCs/>
          <w:szCs w:val="24"/>
        </w:rPr>
      </w:pPr>
      <w:r w:rsidRPr="00B341F7">
        <w:rPr>
          <w:lang w:val="en-US"/>
        </w:rPr>
        <w:t xml:space="preserve">1. </w:t>
      </w:r>
      <w:r w:rsidRPr="00B341F7">
        <w:rPr>
          <w:rFonts w:cs="Times New Roman"/>
          <w:bCs/>
          <w:szCs w:val="24"/>
        </w:rPr>
        <w:t>Buatlah 3 halaman web! Halaman pertama berisikan biodata anda terdiri dari nama, alamat, tanggal lahir, pendidikan, hobby, dan lain-lain. Halaman kedua berisikan tabel yang berisikan daftar nama dan NIM teman sekelas pada kelas praktikum anda. Halaman ketiga buatlah form input sederhana yang akan diisi dengan biodata terdiri dari nama, alamat, tanggal lahir, pendidikan, hobby, dan lain-lain. Pada masing-masing halaman buatlah sebuah link yang berfungsi untuk berpindah halaman.</w:t>
      </w:r>
    </w:p>
    <w:p w14:paraId="0A1B5177" w14:textId="7D7AB411" w:rsidR="00916CD0" w:rsidRDefault="003444AE" w:rsidP="00B341F7">
      <w:pPr>
        <w:spacing w:after="0" w:line="360" w:lineRule="auto"/>
        <w:ind w:firstLine="360"/>
        <w:jc w:val="both"/>
        <w:rPr>
          <w:rFonts w:cs="Times New Roman"/>
          <w:bCs/>
          <w:noProof/>
          <w:szCs w:val="24"/>
        </w:rPr>
      </w:pPr>
      <w:r>
        <w:rPr>
          <w:rFonts w:cs="Times New Roman"/>
          <w:bCs/>
          <w:noProof/>
          <w:szCs w:val="24"/>
        </w:rPr>
        <w:drawing>
          <wp:anchor distT="0" distB="0" distL="114300" distR="114300" simplePos="0" relativeHeight="251665408" behindDoc="1" locked="0" layoutInCell="1" allowOverlap="1" wp14:anchorId="3567ADB5" wp14:editId="5AA507FB">
            <wp:simplePos x="0" y="0"/>
            <wp:positionH relativeFrom="margin">
              <wp:align>right</wp:align>
            </wp:positionH>
            <wp:positionV relativeFrom="paragraph">
              <wp:posOffset>10857</wp:posOffset>
            </wp:positionV>
            <wp:extent cx="5039995" cy="1605775"/>
            <wp:effectExtent l="0" t="0" r="0" b="0"/>
            <wp:wrapNone/>
            <wp:docPr id="114614662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46623" name="Gambar 1146146623"/>
                    <pic:cNvPicPr/>
                  </pic:nvPicPr>
                  <pic:blipFill rotWithShape="1">
                    <a:blip r:embed="rId14" cstate="print">
                      <a:extLst>
                        <a:ext uri="{28A0092B-C50C-407E-A947-70E740481C1C}">
                          <a14:useLocalDpi xmlns:a14="http://schemas.microsoft.com/office/drawing/2010/main" val="0"/>
                        </a:ext>
                      </a:extLst>
                    </a:blip>
                    <a:srcRect b="43186"/>
                    <a:stretch/>
                  </pic:blipFill>
                  <pic:spPr bwMode="auto">
                    <a:xfrm>
                      <a:off x="0" y="0"/>
                      <a:ext cx="5039995" cy="16057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67BBD49" w14:textId="080330FB" w:rsidR="00916CD0" w:rsidRPr="00B341F7" w:rsidRDefault="00916CD0" w:rsidP="00B341F7">
      <w:pPr>
        <w:spacing w:after="0" w:line="360" w:lineRule="auto"/>
        <w:ind w:firstLine="360"/>
        <w:jc w:val="both"/>
        <w:rPr>
          <w:rFonts w:cs="Times New Roman"/>
          <w:bCs/>
          <w:szCs w:val="24"/>
        </w:rPr>
      </w:pPr>
    </w:p>
    <w:p w14:paraId="2B143556" w14:textId="4CF18358" w:rsidR="00B341F7" w:rsidRPr="00B341F7" w:rsidRDefault="00B341F7" w:rsidP="00B341F7">
      <w:pPr>
        <w:ind w:left="360"/>
        <w:rPr>
          <w:lang w:val="en-US"/>
        </w:rPr>
      </w:pPr>
    </w:p>
    <w:p w14:paraId="7B13BC3B" w14:textId="158D7D19" w:rsidR="00916CD0" w:rsidRDefault="00916CD0">
      <w:pPr>
        <w:spacing w:after="0" w:line="360" w:lineRule="auto"/>
        <w:rPr>
          <w:rFonts w:cs="Times New Roman"/>
          <w:bCs/>
          <w:noProof/>
          <w:szCs w:val="24"/>
        </w:rPr>
      </w:pPr>
    </w:p>
    <w:p w14:paraId="79586ACF" w14:textId="2E968F44" w:rsidR="00EF5CAB" w:rsidRDefault="003444AE">
      <w:pPr>
        <w:spacing w:after="0" w:line="360" w:lineRule="auto"/>
        <w:rPr>
          <w:rFonts w:cs="Times New Roman"/>
          <w:szCs w:val="24"/>
        </w:rPr>
      </w:pPr>
      <w:r>
        <w:rPr>
          <w:rFonts w:cs="Times New Roman"/>
          <w:bCs/>
          <w:noProof/>
          <w:szCs w:val="24"/>
        </w:rPr>
        <w:drawing>
          <wp:anchor distT="0" distB="0" distL="114300" distR="114300" simplePos="0" relativeHeight="251664384" behindDoc="1" locked="0" layoutInCell="1" allowOverlap="1" wp14:anchorId="5B98832F" wp14:editId="6D86778B">
            <wp:simplePos x="0" y="0"/>
            <wp:positionH relativeFrom="margin">
              <wp:align>left</wp:align>
            </wp:positionH>
            <wp:positionV relativeFrom="paragraph">
              <wp:posOffset>755278</wp:posOffset>
            </wp:positionV>
            <wp:extent cx="5039995" cy="1315720"/>
            <wp:effectExtent l="0" t="0" r="8255" b="0"/>
            <wp:wrapNone/>
            <wp:docPr id="53376761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67617" name="Gambar 533767617"/>
                    <pic:cNvPicPr/>
                  </pic:nvPicPr>
                  <pic:blipFill rotWithShape="1">
                    <a:blip r:embed="rId15" cstate="print">
                      <a:extLst>
                        <a:ext uri="{28A0092B-C50C-407E-A947-70E740481C1C}">
                          <a14:useLocalDpi xmlns:a14="http://schemas.microsoft.com/office/drawing/2010/main" val="0"/>
                        </a:ext>
                      </a:extLst>
                    </a:blip>
                    <a:srcRect b="53444"/>
                    <a:stretch/>
                  </pic:blipFill>
                  <pic:spPr bwMode="auto">
                    <a:xfrm>
                      <a:off x="0" y="0"/>
                      <a:ext cx="5039995" cy="13157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cs="Times New Roman"/>
          <w:bCs/>
          <w:noProof/>
          <w:szCs w:val="24"/>
        </w:rPr>
        <w:drawing>
          <wp:anchor distT="0" distB="0" distL="114300" distR="114300" simplePos="0" relativeHeight="251663360" behindDoc="1" locked="0" layoutInCell="1" allowOverlap="1" wp14:anchorId="5A6301AE" wp14:editId="0999D4D4">
            <wp:simplePos x="0" y="0"/>
            <wp:positionH relativeFrom="margin">
              <wp:align>left</wp:align>
            </wp:positionH>
            <wp:positionV relativeFrom="paragraph">
              <wp:posOffset>2382629</wp:posOffset>
            </wp:positionV>
            <wp:extent cx="5039995" cy="2826385"/>
            <wp:effectExtent l="0" t="0" r="8255" b="0"/>
            <wp:wrapNone/>
            <wp:docPr id="105882884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28844" name="Gambar 10588288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2826385"/>
                    </a:xfrm>
                    <a:prstGeom prst="rect">
                      <a:avLst/>
                    </a:prstGeom>
                  </pic:spPr>
                </pic:pic>
              </a:graphicData>
            </a:graphic>
          </wp:anchor>
        </w:drawing>
      </w:r>
      <w:r w:rsidR="00225DFF">
        <w:rPr>
          <w:rFonts w:cs="Times New Roman"/>
          <w:szCs w:val="24"/>
        </w:rPr>
        <w:br w:type="page"/>
      </w:r>
      <w:r w:rsidR="00D32639" w:rsidRPr="00D32639">
        <w:rPr>
          <w:rFonts w:cs="Times New Roman"/>
          <w:b/>
          <w:bCs/>
          <w:szCs w:val="24"/>
        </w:rPr>
        <w:lastRenderedPageBreak/>
        <w:t>Penjelasan</w:t>
      </w:r>
      <w:r w:rsidR="00D32639">
        <w:rPr>
          <w:rFonts w:cs="Times New Roman"/>
          <w:szCs w:val="24"/>
        </w:rPr>
        <w:t xml:space="preserve"> :</w:t>
      </w:r>
    </w:p>
    <w:p w14:paraId="27E2D755" w14:textId="6F80086C" w:rsidR="00D32639" w:rsidRDefault="00D32639" w:rsidP="00D32639">
      <w:pPr>
        <w:spacing w:after="0" w:line="360" w:lineRule="auto"/>
        <w:ind w:firstLine="720"/>
        <w:jc w:val="both"/>
        <w:rPr>
          <w:rFonts w:cs="Times New Roman"/>
          <w:szCs w:val="24"/>
        </w:rPr>
      </w:pPr>
      <w:r w:rsidRPr="00D32639">
        <w:rPr>
          <w:rFonts w:cs="Times New Roman"/>
          <w:szCs w:val="24"/>
        </w:rPr>
        <w:t>di halaman pertama terdapat halaman biodata, di dalam halaman biodata terdapat program html yang terdiri dari tag H1 atau heading digunakan untuk membuat judul dan tag p atau paragraf digunakan untuk membuat isi dari biodata tersebut.</w:t>
      </w:r>
    </w:p>
    <w:p w14:paraId="3758A701" w14:textId="234DC152" w:rsidR="00D32639" w:rsidRDefault="00D32639" w:rsidP="00D32639">
      <w:pPr>
        <w:spacing w:after="0" w:line="360" w:lineRule="auto"/>
        <w:ind w:firstLine="720"/>
        <w:jc w:val="both"/>
        <w:rPr>
          <w:rFonts w:cs="Times New Roman"/>
          <w:szCs w:val="24"/>
        </w:rPr>
      </w:pPr>
      <w:r>
        <w:rPr>
          <w:rFonts w:cs="Times New Roman"/>
          <w:szCs w:val="24"/>
        </w:rPr>
        <w:t>Untuk membuat link agar bisa berpindah halaman menggunakan a href yang berisi nama file halaman yang dituju, misalnya disini tabel.html. Dan untuk membuat tabel menggunakan tak table yang diikuti tr, th, dan td.</w:t>
      </w:r>
    </w:p>
    <w:p w14:paraId="47877145" w14:textId="64F078EC" w:rsidR="00D32639" w:rsidRDefault="00D32639" w:rsidP="00D32639">
      <w:pPr>
        <w:spacing w:after="0" w:line="360" w:lineRule="auto"/>
        <w:ind w:firstLine="720"/>
        <w:jc w:val="both"/>
        <w:rPr>
          <w:rFonts w:cs="Times New Roman"/>
          <w:szCs w:val="24"/>
        </w:rPr>
      </w:pPr>
      <w:r>
        <w:rPr>
          <w:rFonts w:cs="Times New Roman"/>
          <w:szCs w:val="24"/>
        </w:rPr>
        <w:t xml:space="preserve">Lalu dihalaman terakhir terdapat form, dan untuk membuat form menggunakan tag form yang berisi input dan label. Input sendiri memiliki beberapa type </w:t>
      </w:r>
      <w:r w:rsidR="003E5B29">
        <w:rPr>
          <w:rFonts w:cs="Times New Roman"/>
          <w:szCs w:val="24"/>
        </w:rPr>
        <w:t>di antaraya adalah text yang di gunakkan untuk memasukkan text, password di gunakkan untuk memasukkan kata sandi, number di gunakan untuk memasukkan angka, dan date yang digunakkan untuk memasukkan tanggal.</w:t>
      </w:r>
    </w:p>
    <w:p w14:paraId="777BB1F3" w14:textId="77777777" w:rsidR="003E5B29" w:rsidRDefault="003E5B29" w:rsidP="00D32639">
      <w:pPr>
        <w:spacing w:after="0" w:line="360" w:lineRule="auto"/>
        <w:ind w:firstLine="720"/>
        <w:jc w:val="both"/>
        <w:rPr>
          <w:rFonts w:cs="Times New Roman"/>
          <w:szCs w:val="24"/>
        </w:rPr>
      </w:pPr>
    </w:p>
    <w:p w14:paraId="7E836A80" w14:textId="77777777" w:rsidR="003E5B29" w:rsidRDefault="003E5B29" w:rsidP="00D32639">
      <w:pPr>
        <w:spacing w:after="0" w:line="360" w:lineRule="auto"/>
        <w:ind w:firstLine="720"/>
        <w:jc w:val="both"/>
        <w:rPr>
          <w:rFonts w:cs="Times New Roman"/>
          <w:szCs w:val="24"/>
        </w:rPr>
      </w:pPr>
    </w:p>
    <w:p w14:paraId="2EAC493D" w14:textId="77777777" w:rsidR="003E5B29" w:rsidRDefault="003E5B29" w:rsidP="00D32639">
      <w:pPr>
        <w:spacing w:after="0" w:line="360" w:lineRule="auto"/>
        <w:ind w:firstLine="720"/>
        <w:jc w:val="both"/>
        <w:rPr>
          <w:rFonts w:cs="Times New Roman"/>
          <w:szCs w:val="24"/>
        </w:rPr>
      </w:pPr>
    </w:p>
    <w:p w14:paraId="0092AF16" w14:textId="77777777" w:rsidR="003E5B29" w:rsidRDefault="003E5B29" w:rsidP="00D32639">
      <w:pPr>
        <w:spacing w:after="0" w:line="360" w:lineRule="auto"/>
        <w:ind w:firstLine="720"/>
        <w:jc w:val="both"/>
        <w:rPr>
          <w:rFonts w:cs="Times New Roman"/>
          <w:szCs w:val="24"/>
        </w:rPr>
      </w:pPr>
    </w:p>
    <w:p w14:paraId="1E88BE62" w14:textId="77777777" w:rsidR="003E5B29" w:rsidRDefault="003E5B29" w:rsidP="00D32639">
      <w:pPr>
        <w:spacing w:after="0" w:line="360" w:lineRule="auto"/>
        <w:ind w:firstLine="720"/>
        <w:jc w:val="both"/>
        <w:rPr>
          <w:rFonts w:cs="Times New Roman"/>
          <w:szCs w:val="24"/>
        </w:rPr>
      </w:pPr>
    </w:p>
    <w:p w14:paraId="3578D8F1" w14:textId="77777777" w:rsidR="003E5B29" w:rsidRDefault="003E5B29" w:rsidP="00D32639">
      <w:pPr>
        <w:spacing w:after="0" w:line="360" w:lineRule="auto"/>
        <w:ind w:firstLine="720"/>
        <w:jc w:val="both"/>
        <w:rPr>
          <w:rFonts w:cs="Times New Roman"/>
          <w:szCs w:val="24"/>
        </w:rPr>
      </w:pPr>
    </w:p>
    <w:p w14:paraId="1A28B52D" w14:textId="77777777" w:rsidR="003E5B29" w:rsidRDefault="003E5B29" w:rsidP="00D32639">
      <w:pPr>
        <w:spacing w:after="0" w:line="360" w:lineRule="auto"/>
        <w:ind w:firstLine="720"/>
        <w:jc w:val="both"/>
        <w:rPr>
          <w:rFonts w:cs="Times New Roman"/>
          <w:szCs w:val="24"/>
        </w:rPr>
      </w:pPr>
    </w:p>
    <w:p w14:paraId="7AE968A9" w14:textId="77777777" w:rsidR="003E5B29" w:rsidRDefault="003E5B29" w:rsidP="00D32639">
      <w:pPr>
        <w:spacing w:after="0" w:line="360" w:lineRule="auto"/>
        <w:ind w:firstLine="720"/>
        <w:jc w:val="both"/>
        <w:rPr>
          <w:rFonts w:cs="Times New Roman"/>
          <w:szCs w:val="24"/>
        </w:rPr>
      </w:pPr>
    </w:p>
    <w:p w14:paraId="11EB5FA9" w14:textId="77777777" w:rsidR="003E5B29" w:rsidRDefault="003E5B29" w:rsidP="00D32639">
      <w:pPr>
        <w:spacing w:after="0" w:line="360" w:lineRule="auto"/>
        <w:ind w:firstLine="720"/>
        <w:jc w:val="both"/>
        <w:rPr>
          <w:rFonts w:cs="Times New Roman"/>
          <w:szCs w:val="24"/>
        </w:rPr>
      </w:pPr>
    </w:p>
    <w:p w14:paraId="5811BC4F" w14:textId="77777777" w:rsidR="003E5B29" w:rsidRDefault="003E5B29" w:rsidP="00D32639">
      <w:pPr>
        <w:spacing w:after="0" w:line="360" w:lineRule="auto"/>
        <w:ind w:firstLine="720"/>
        <w:jc w:val="both"/>
        <w:rPr>
          <w:rFonts w:cs="Times New Roman"/>
          <w:szCs w:val="24"/>
        </w:rPr>
      </w:pPr>
    </w:p>
    <w:p w14:paraId="1E9EAF8F" w14:textId="77777777" w:rsidR="003E5B29" w:rsidRDefault="003E5B29" w:rsidP="00D32639">
      <w:pPr>
        <w:spacing w:after="0" w:line="360" w:lineRule="auto"/>
        <w:ind w:firstLine="720"/>
        <w:jc w:val="both"/>
        <w:rPr>
          <w:rFonts w:cs="Times New Roman"/>
          <w:szCs w:val="24"/>
        </w:rPr>
      </w:pPr>
    </w:p>
    <w:p w14:paraId="4ACBE46A" w14:textId="77777777" w:rsidR="003E5B29" w:rsidRDefault="003E5B29" w:rsidP="00D32639">
      <w:pPr>
        <w:spacing w:after="0" w:line="360" w:lineRule="auto"/>
        <w:ind w:firstLine="720"/>
        <w:jc w:val="both"/>
        <w:rPr>
          <w:rFonts w:cs="Times New Roman"/>
          <w:szCs w:val="24"/>
        </w:rPr>
      </w:pPr>
    </w:p>
    <w:p w14:paraId="178E847A" w14:textId="77777777" w:rsidR="003E5B29" w:rsidRDefault="003E5B29" w:rsidP="00D32639">
      <w:pPr>
        <w:spacing w:after="0" w:line="360" w:lineRule="auto"/>
        <w:ind w:firstLine="720"/>
        <w:jc w:val="both"/>
        <w:rPr>
          <w:rFonts w:cs="Times New Roman"/>
          <w:szCs w:val="24"/>
        </w:rPr>
      </w:pPr>
    </w:p>
    <w:p w14:paraId="4571E3F5" w14:textId="77777777" w:rsidR="003E5B29" w:rsidRDefault="003E5B29" w:rsidP="00D32639">
      <w:pPr>
        <w:spacing w:after="0" w:line="360" w:lineRule="auto"/>
        <w:ind w:firstLine="720"/>
        <w:jc w:val="both"/>
        <w:rPr>
          <w:rFonts w:cs="Times New Roman"/>
          <w:szCs w:val="24"/>
        </w:rPr>
      </w:pPr>
    </w:p>
    <w:p w14:paraId="64404411" w14:textId="77777777" w:rsidR="003E5B29" w:rsidRDefault="003E5B29" w:rsidP="00D32639">
      <w:pPr>
        <w:spacing w:after="0" w:line="360" w:lineRule="auto"/>
        <w:ind w:firstLine="720"/>
        <w:jc w:val="both"/>
        <w:rPr>
          <w:rFonts w:cs="Times New Roman"/>
          <w:szCs w:val="24"/>
        </w:rPr>
      </w:pPr>
    </w:p>
    <w:p w14:paraId="223E45E8" w14:textId="77777777" w:rsidR="003E5B29" w:rsidRPr="00D32639" w:rsidRDefault="003E5B29" w:rsidP="00D32639">
      <w:pPr>
        <w:spacing w:after="0" w:line="360" w:lineRule="auto"/>
        <w:ind w:firstLine="720"/>
        <w:jc w:val="both"/>
        <w:rPr>
          <w:rFonts w:cs="Times New Roman"/>
          <w:szCs w:val="24"/>
        </w:rPr>
      </w:pPr>
    </w:p>
    <w:p w14:paraId="08FDF1ED" w14:textId="77777777" w:rsidR="00D32639" w:rsidRPr="00D32639" w:rsidRDefault="00D32639" w:rsidP="00D32639">
      <w:pPr>
        <w:spacing w:after="0" w:line="360" w:lineRule="auto"/>
        <w:ind w:left="810"/>
        <w:rPr>
          <w:rFonts w:cs="Times New Roman"/>
          <w:szCs w:val="24"/>
        </w:rPr>
      </w:pPr>
    </w:p>
    <w:p w14:paraId="22A56D46" w14:textId="08FC777B" w:rsidR="00EF5CAB" w:rsidRPr="006A74EB" w:rsidRDefault="00225DFF" w:rsidP="006A74EB">
      <w:pPr>
        <w:pStyle w:val="Judul1"/>
        <w:rPr>
          <w:b/>
          <w:bCs/>
          <w:noProof/>
          <w:lang w:val="en-GB" w:eastAsia="id-ID"/>
        </w:rPr>
      </w:pPr>
      <w:r w:rsidRPr="006A74EB">
        <w:rPr>
          <w:b/>
          <w:bCs/>
        </w:rPr>
        <w:lastRenderedPageBreak/>
        <w:t xml:space="preserve">BAB </w:t>
      </w:r>
      <w:r w:rsidR="00C0012B" w:rsidRPr="006A74EB">
        <w:rPr>
          <w:b/>
          <w:bCs/>
          <w:lang w:val="en-GB"/>
        </w:rPr>
        <w:t>V</w:t>
      </w:r>
      <w:r w:rsidR="006A74EB">
        <w:rPr>
          <w:b/>
          <w:bCs/>
          <w:noProof/>
          <w:lang w:val="en-GB" w:eastAsia="id-ID"/>
        </w:rPr>
        <w:br/>
      </w:r>
      <w:r>
        <w:rPr>
          <w:rFonts w:cs="Times New Roman"/>
          <w:b/>
          <w:bCs/>
          <w:sz w:val="24"/>
          <w:szCs w:val="24"/>
        </w:rPr>
        <w:t xml:space="preserve">PENUTUP </w:t>
      </w:r>
    </w:p>
    <w:p w14:paraId="3F5DE39B" w14:textId="77777777" w:rsidR="00EF5CAB" w:rsidRDefault="00EF5CAB" w:rsidP="006A74EB"/>
    <w:p w14:paraId="0FF18E99" w14:textId="77777777" w:rsidR="00EF5CAB" w:rsidRDefault="00225DFF">
      <w:pPr>
        <w:pStyle w:val="Judul2"/>
        <w:numPr>
          <w:ilvl w:val="1"/>
          <w:numId w:val="2"/>
        </w:numPr>
        <w:spacing w:before="0" w:line="360" w:lineRule="auto"/>
        <w:rPr>
          <w:rFonts w:cs="Times New Roman"/>
          <w:b w:val="0"/>
          <w:bCs/>
          <w:szCs w:val="24"/>
        </w:rPr>
      </w:pPr>
      <w:r>
        <w:rPr>
          <w:rFonts w:cs="Times New Roman"/>
          <w:bCs/>
          <w:szCs w:val="24"/>
        </w:rPr>
        <w:t>Analisa</w:t>
      </w:r>
    </w:p>
    <w:p w14:paraId="49E549E4" w14:textId="7B199C3E" w:rsidR="00834C72" w:rsidRDefault="00911F65" w:rsidP="00834C72">
      <w:pPr>
        <w:pStyle w:val="DaftarParagraf"/>
        <w:spacing w:line="360" w:lineRule="auto"/>
        <w:ind w:left="0" w:firstLine="360"/>
        <w:jc w:val="both"/>
        <w:rPr>
          <w:rFonts w:cs="Times New Roman"/>
          <w:szCs w:val="24"/>
        </w:rPr>
      </w:pPr>
      <w:r w:rsidRPr="00911F65">
        <w:rPr>
          <w:rFonts w:cs="Times New Roman"/>
          <w:szCs w:val="24"/>
        </w:rPr>
        <w:t>Praktikum PBW memberikan kesempatan bagi mahasiswa untuk menerapkan konsep-konsep teoritis</w:t>
      </w:r>
      <w:r w:rsidR="00A0184F">
        <w:rPr>
          <w:rFonts w:cs="Times New Roman"/>
          <w:szCs w:val="24"/>
        </w:rPr>
        <w:t xml:space="preserve"> </w:t>
      </w:r>
      <w:r w:rsidRPr="00911F65">
        <w:rPr>
          <w:rFonts w:cs="Times New Roman"/>
          <w:szCs w:val="24"/>
        </w:rPr>
        <w:t>ke dalam praktik yang konkret. Dengan melakukan proyek-proyek praktikum, mahasiswa dapat memperdalam pemahaman mereka tentang bahasa pemrograman web, kerangka kerja, dan alat-alat pengembangan yang relevan.</w:t>
      </w:r>
    </w:p>
    <w:p w14:paraId="43E4D6AF" w14:textId="47D13610" w:rsidR="00911F65" w:rsidRDefault="00911F65" w:rsidP="00834C72">
      <w:pPr>
        <w:pStyle w:val="DaftarParagraf"/>
        <w:spacing w:line="360" w:lineRule="auto"/>
        <w:ind w:left="0" w:firstLine="360"/>
        <w:jc w:val="both"/>
        <w:rPr>
          <w:rFonts w:cs="Times New Roman"/>
          <w:szCs w:val="24"/>
        </w:rPr>
      </w:pPr>
      <w:r w:rsidRPr="00911F65">
        <w:rPr>
          <w:rFonts w:cs="Times New Roman"/>
          <w:szCs w:val="24"/>
        </w:rPr>
        <w:t>Melalui praktikum PBW, mahasiswa mendapatkan pengalaman praktis dalam merancang, mengembangkan, dan menguji aplikasi web. Ini memungkinkan mereka untuk menghadapi tantangan nyata yang mungkin mereka hadapi di dunia industri, seperti menangani masalah kompatibilitas lintas peramban atau merancang antarmuka pengguna yang responsif.</w:t>
      </w:r>
    </w:p>
    <w:p w14:paraId="542E2CB8" w14:textId="57D06C91" w:rsidR="00911F65" w:rsidRDefault="00911F65" w:rsidP="00834C72">
      <w:pPr>
        <w:pStyle w:val="DaftarParagraf"/>
        <w:spacing w:line="360" w:lineRule="auto"/>
        <w:ind w:left="0" w:firstLine="360"/>
        <w:jc w:val="both"/>
        <w:rPr>
          <w:rFonts w:cs="Times New Roman"/>
          <w:szCs w:val="24"/>
        </w:rPr>
      </w:pPr>
      <w:r w:rsidRPr="00911F65">
        <w:rPr>
          <w:rFonts w:cs="Times New Roman"/>
          <w:szCs w:val="24"/>
        </w:rPr>
        <w:t>Dalam praktikum PBW, mahasiswa sering kali bekerja dalam tim untuk menyelesaikan proyek-proyek yang kompleks. Ini membantu mereka mengembangkan keterampilan kolaborasi, komunikasi, dan manajemen proyek yang sangat penting dalam lingkungan kerja nyata.</w:t>
      </w:r>
    </w:p>
    <w:p w14:paraId="2BABBE86" w14:textId="3283CCE1" w:rsidR="00EB651E" w:rsidRDefault="00911F65" w:rsidP="00EB651E">
      <w:pPr>
        <w:pStyle w:val="DaftarParagraf"/>
        <w:spacing w:line="360" w:lineRule="auto"/>
        <w:ind w:left="0" w:firstLine="360"/>
        <w:jc w:val="both"/>
        <w:rPr>
          <w:rFonts w:cs="Times New Roman"/>
          <w:szCs w:val="24"/>
        </w:rPr>
      </w:pPr>
      <w:r w:rsidRPr="00911F65">
        <w:rPr>
          <w:rFonts w:cs="Times New Roman"/>
          <w:szCs w:val="24"/>
        </w:rPr>
        <w:t>P</w:t>
      </w:r>
      <w:r>
        <w:rPr>
          <w:rFonts w:cs="Times New Roman"/>
          <w:szCs w:val="24"/>
        </w:rPr>
        <w:t>r</w:t>
      </w:r>
      <w:r w:rsidRPr="00911F65">
        <w:rPr>
          <w:rFonts w:cs="Times New Roman"/>
          <w:szCs w:val="24"/>
        </w:rPr>
        <w:t>aktikum PBW sering kali melibatkan evaluasi dan umpan balik dar</w:t>
      </w:r>
      <w:r w:rsidR="00EB651E">
        <w:rPr>
          <w:rFonts w:cs="Times New Roman"/>
          <w:szCs w:val="24"/>
        </w:rPr>
        <w:t>i</w:t>
      </w:r>
      <w:r w:rsidRPr="00911F65">
        <w:rPr>
          <w:rFonts w:cs="Times New Roman"/>
          <w:szCs w:val="24"/>
        </w:rPr>
        <w:t xml:space="preserve"> pembimbing praktikum. Ini membantu mahasiswa untuk terus meningkatkan keterampilan mereka dan memperbaiki kelemahan-kelemahan yang ada</w:t>
      </w:r>
      <w:r w:rsidR="00A0184F">
        <w:rPr>
          <w:rFonts w:cs="Times New Roman"/>
          <w:szCs w:val="24"/>
        </w:rPr>
        <w:t>.</w:t>
      </w:r>
    </w:p>
    <w:p w14:paraId="105750AE" w14:textId="3265284F" w:rsidR="00A0184F" w:rsidRDefault="00A0184F" w:rsidP="00EB651E">
      <w:pPr>
        <w:pStyle w:val="DaftarParagraf"/>
        <w:spacing w:line="360" w:lineRule="auto"/>
        <w:ind w:left="0" w:firstLine="360"/>
        <w:jc w:val="both"/>
        <w:rPr>
          <w:rFonts w:cs="Times New Roman"/>
          <w:szCs w:val="24"/>
        </w:rPr>
      </w:pPr>
      <w:r>
        <w:rPr>
          <w:rFonts w:cs="Times New Roman"/>
          <w:szCs w:val="24"/>
        </w:rPr>
        <w:t>P</w:t>
      </w:r>
      <w:r w:rsidRPr="00A0184F">
        <w:rPr>
          <w:rFonts w:cs="Times New Roman"/>
          <w:szCs w:val="24"/>
        </w:rPr>
        <w:t>raktikum PBW dirancang untuk mempersiapkan mahasiswa untuk memasuki pasar kerja yang kompetitif di industri teknologi informasi.</w:t>
      </w:r>
    </w:p>
    <w:p w14:paraId="6AA30CAB" w14:textId="61E8665C" w:rsidR="00EF5CAB" w:rsidRDefault="00EB651E" w:rsidP="00EB651E">
      <w:pPr>
        <w:pStyle w:val="Judul2"/>
        <w:spacing w:line="360" w:lineRule="auto"/>
      </w:pPr>
      <w:r>
        <w:t xml:space="preserve">5.2 </w:t>
      </w:r>
      <w:r w:rsidR="00225DFF">
        <w:t>Kesimpulan</w:t>
      </w:r>
    </w:p>
    <w:p w14:paraId="0C29E5B3" w14:textId="001C36E7" w:rsidR="00EF5CAB" w:rsidRDefault="00911F65" w:rsidP="00EB651E">
      <w:pPr>
        <w:pStyle w:val="DaftarParagraf"/>
        <w:numPr>
          <w:ilvl w:val="0"/>
          <w:numId w:val="8"/>
        </w:numPr>
        <w:spacing w:line="360" w:lineRule="auto"/>
        <w:ind w:left="720"/>
        <w:jc w:val="both"/>
        <w:rPr>
          <w:rFonts w:cs="Times New Roman"/>
          <w:color w:val="000000"/>
          <w:szCs w:val="24"/>
          <w:lang w:eastAsia="id-ID"/>
        </w:rPr>
      </w:pPr>
      <w:r>
        <w:rPr>
          <w:rFonts w:cs="Times New Roman"/>
          <w:color w:val="000000"/>
          <w:szCs w:val="24"/>
          <w:lang w:eastAsia="id-ID"/>
        </w:rPr>
        <w:t>Pe</w:t>
      </w:r>
      <w:r w:rsidR="00EB651E">
        <w:rPr>
          <w:rFonts w:cs="Times New Roman"/>
          <w:color w:val="000000"/>
          <w:szCs w:val="24"/>
          <w:lang w:eastAsia="id-ID"/>
        </w:rPr>
        <w:t>mahaman konsep html : kami mempelajari lebih dalam tentang struktur html, tag html dan fungsinya.</w:t>
      </w:r>
    </w:p>
    <w:p w14:paraId="3E5DB4E2" w14:textId="75EF7FDE" w:rsidR="00EF5CAB" w:rsidRDefault="00EB651E" w:rsidP="00EB651E">
      <w:pPr>
        <w:pStyle w:val="DaftarParagraf"/>
        <w:numPr>
          <w:ilvl w:val="0"/>
          <w:numId w:val="8"/>
        </w:numPr>
        <w:spacing w:line="360" w:lineRule="auto"/>
        <w:ind w:left="720"/>
        <w:jc w:val="both"/>
        <w:rPr>
          <w:rFonts w:cs="Times New Roman"/>
          <w:color w:val="000000"/>
          <w:szCs w:val="24"/>
          <w:shd w:val="clear" w:color="FFFFFF" w:fill="FFFFFF"/>
          <w:lang w:val="en-US" w:eastAsia="id-ID"/>
        </w:rPr>
      </w:pPr>
      <w:r>
        <w:rPr>
          <w:rFonts w:cs="Times New Roman"/>
          <w:color w:val="000000"/>
          <w:szCs w:val="24"/>
          <w:shd w:val="clear" w:color="FFFFFF" w:fill="FFFFFF"/>
          <w:lang w:val="en-US" w:eastAsia="id-ID"/>
        </w:rPr>
        <w:t xml:space="preserve">Kreativitas dalam merancang </w:t>
      </w:r>
      <w:proofErr w:type="gramStart"/>
      <w:r>
        <w:rPr>
          <w:rFonts w:cs="Times New Roman"/>
          <w:color w:val="000000"/>
          <w:szCs w:val="24"/>
          <w:shd w:val="clear" w:color="FFFFFF" w:fill="FFFFFF"/>
          <w:lang w:val="en-US" w:eastAsia="id-ID"/>
        </w:rPr>
        <w:t>solusi</w:t>
      </w:r>
      <w:r w:rsidR="00C643FA">
        <w:rPr>
          <w:rFonts w:cs="Times New Roman"/>
          <w:color w:val="000000"/>
          <w:szCs w:val="24"/>
          <w:shd w:val="clear" w:color="FFFFFF" w:fill="FFFFFF"/>
          <w:lang w:val="en-US" w:eastAsia="id-ID"/>
        </w:rPr>
        <w:t xml:space="preserve"> </w:t>
      </w:r>
      <w:r>
        <w:rPr>
          <w:rFonts w:cs="Times New Roman"/>
          <w:color w:val="000000"/>
          <w:szCs w:val="24"/>
          <w:shd w:val="clear" w:color="FFFFFF" w:fill="FFFFFF"/>
          <w:lang w:val="en-US" w:eastAsia="id-ID"/>
        </w:rPr>
        <w:t>:</w:t>
      </w:r>
      <w:proofErr w:type="gramEnd"/>
      <w:r>
        <w:rPr>
          <w:rFonts w:cs="Times New Roman"/>
          <w:color w:val="000000"/>
          <w:szCs w:val="24"/>
          <w:shd w:val="clear" w:color="FFFFFF" w:fill="FFFFFF"/>
          <w:lang w:val="en-US" w:eastAsia="id-ID"/>
        </w:rPr>
        <w:t xml:space="preserve"> kami mengembangkan kreativitas dalam memecahkan masalah yang di hadapi dalam mengembangkan web.</w:t>
      </w:r>
    </w:p>
    <w:p w14:paraId="2BF10610" w14:textId="6C47CE25" w:rsidR="00EF5CAB" w:rsidRPr="00A0184F" w:rsidRDefault="00EB651E" w:rsidP="00A0184F">
      <w:pPr>
        <w:pStyle w:val="DaftarParagraf"/>
        <w:numPr>
          <w:ilvl w:val="0"/>
          <w:numId w:val="8"/>
        </w:numPr>
        <w:spacing w:line="360" w:lineRule="auto"/>
        <w:ind w:left="720"/>
        <w:jc w:val="both"/>
        <w:rPr>
          <w:rFonts w:cs="Times New Roman"/>
          <w:szCs w:val="24"/>
        </w:rPr>
      </w:pPr>
      <w:r w:rsidRPr="00A0184F">
        <w:rPr>
          <w:rFonts w:cs="Times New Roman"/>
          <w:color w:val="000000"/>
          <w:szCs w:val="24"/>
          <w:shd w:val="clear" w:color="FFFFFF" w:fill="FFFFFF"/>
          <w:lang w:val="en-US" w:eastAsia="id-ID"/>
        </w:rPr>
        <w:t xml:space="preserve">Pengalaman </w:t>
      </w:r>
      <w:proofErr w:type="gramStart"/>
      <w:r w:rsidR="00A0184F" w:rsidRPr="00A0184F">
        <w:rPr>
          <w:rFonts w:cs="Times New Roman"/>
          <w:color w:val="000000"/>
          <w:szCs w:val="24"/>
          <w:shd w:val="clear" w:color="FFFFFF" w:fill="FFFFFF"/>
          <w:lang w:val="en-US" w:eastAsia="id-ID"/>
        </w:rPr>
        <w:t>praktis :</w:t>
      </w:r>
      <w:proofErr w:type="gramEnd"/>
      <w:r w:rsidR="00A0184F" w:rsidRPr="00A0184F">
        <w:rPr>
          <w:rFonts w:cs="Times New Roman"/>
          <w:color w:val="000000"/>
          <w:szCs w:val="24"/>
          <w:shd w:val="clear" w:color="FFFFFF" w:fill="FFFFFF"/>
          <w:lang w:val="en-US" w:eastAsia="id-ID"/>
        </w:rPr>
        <w:t xml:space="preserve"> </w:t>
      </w:r>
      <w:r w:rsidR="00A0184F">
        <w:rPr>
          <w:rFonts w:cs="Times New Roman"/>
          <w:color w:val="000000"/>
          <w:szCs w:val="24"/>
          <w:shd w:val="clear" w:color="FFFFFF" w:fill="FFFFFF"/>
          <w:lang w:val="en-US" w:eastAsia="id-ID"/>
        </w:rPr>
        <w:t>kami</w:t>
      </w:r>
      <w:r w:rsidR="00A0184F" w:rsidRPr="00A0184F">
        <w:rPr>
          <w:rFonts w:cs="Times New Roman"/>
          <w:color w:val="000000"/>
          <w:szCs w:val="24"/>
          <w:shd w:val="clear" w:color="FFFFFF" w:fill="FFFFFF"/>
          <w:lang w:val="en-US" w:eastAsia="id-ID"/>
        </w:rPr>
        <w:t xml:space="preserve"> mendapatkan pemahaman yang lebih mendalam tentang bahasa pemrograman web, kerangka kerja, dan alat-alat pengembangan yang relevan.</w:t>
      </w:r>
    </w:p>
    <w:sectPr w:rsidR="00EF5CAB" w:rsidRPr="00A0184F">
      <w:headerReference w:type="even" r:id="rId17"/>
      <w:headerReference w:type="default" r:id="rId18"/>
      <w:footerReference w:type="default" r:id="rId19"/>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27C782" w14:textId="77777777" w:rsidR="00C570CF" w:rsidRDefault="00C570CF">
      <w:pPr>
        <w:spacing w:after="0" w:line="240" w:lineRule="auto"/>
      </w:pPr>
      <w:r>
        <w:separator/>
      </w:r>
    </w:p>
  </w:endnote>
  <w:endnote w:type="continuationSeparator" w:id="0">
    <w:p w14:paraId="3E1C4C21" w14:textId="77777777" w:rsidR="00C570CF" w:rsidRDefault="00C57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2B70E" w14:textId="77777777" w:rsidR="00EF5CAB" w:rsidRDefault="00EF5C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99C3BF" w14:textId="77777777" w:rsidR="00C570CF" w:rsidRDefault="00C570CF">
      <w:pPr>
        <w:spacing w:after="0" w:line="240" w:lineRule="auto"/>
      </w:pPr>
      <w:r>
        <w:separator/>
      </w:r>
    </w:p>
  </w:footnote>
  <w:footnote w:type="continuationSeparator" w:id="0">
    <w:p w14:paraId="3365696F" w14:textId="77777777" w:rsidR="00C570CF" w:rsidRDefault="00C57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A23BF" w14:textId="77777777" w:rsidR="00EF5CAB" w:rsidRDefault="00225DFF">
    <w:pPr>
      <w:widowControl w:val="0"/>
      <w:autoSpaceDE w:val="0"/>
      <w:autoSpaceDN w:val="0"/>
      <w:adjustRightInd w:val="0"/>
      <w:spacing w:after="0" w:line="200" w:lineRule="exact"/>
      <w:rPr>
        <w:sz w:val="20"/>
        <w:szCs w:val="20"/>
      </w:rPr>
    </w:pPr>
    <w:r>
      <w:rPr>
        <w:noProof/>
        <w:lang w:eastAsia="ja-JP"/>
      </w:rPr>
      <mc:AlternateContent>
        <mc:Choice Requires="wps">
          <w:drawing>
            <wp:anchor distT="0" distB="0" distL="0" distR="0" simplePos="0" relativeHeight="2" behindDoc="1" locked="0" layoutInCell="0" allowOverlap="1" wp14:anchorId="6B90B974" wp14:editId="2A278836">
              <wp:simplePos x="0" y="0"/>
              <wp:positionH relativeFrom="page">
                <wp:posOffset>3686175</wp:posOffset>
              </wp:positionH>
              <wp:positionV relativeFrom="page">
                <wp:posOffset>1080770</wp:posOffset>
              </wp:positionV>
              <wp:extent cx="546734" cy="177800"/>
              <wp:effectExtent l="0" t="0" r="0" b="0"/>
              <wp:wrapNone/>
              <wp:docPr id="409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734" cy="177800"/>
                      </a:xfrm>
                      <a:prstGeom prst="rect">
                        <a:avLst/>
                      </a:prstGeom>
                      <a:ln>
                        <a:noFill/>
                      </a:ln>
                    </wps:spPr>
                    <wps:txbx>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90B974" id="Text Box 32" o:spid="_x0000_s1028" style="position:absolute;margin-left:290.25pt;margin-top:85.1pt;width:43.05pt;height:14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" o:allowincell="f" filled="f" stroked="f">
              <v:textbox inset="0,0,0,0">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8765E" w14:textId="77777777" w:rsidR="00EF5CAB" w:rsidRDefault="00EF5CAB">
    <w:pPr>
      <w:widowControl w:val="0"/>
      <w:autoSpaceDE w:val="0"/>
      <w:autoSpaceDN w:val="0"/>
      <w:adjustRightInd w:val="0"/>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AE00DBE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upperLetter"/>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0000002"/>
    <w:multiLevelType w:val="hybridMultilevel"/>
    <w:tmpl w:val="E1447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3" w15:restartNumberingAfterBreak="0">
    <w:nsid w:val="00000004"/>
    <w:multiLevelType w:val="hybridMultilevel"/>
    <w:tmpl w:val="BDAE3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5E80D0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7" w15:restartNumberingAfterBreak="0">
    <w:nsid w:val="00000008"/>
    <w:multiLevelType w:val="hybridMultilevel"/>
    <w:tmpl w:val="00000000"/>
    <w:lvl w:ilvl="0" w:tplc="0409000F">
      <w:start w:val="1"/>
      <w:numFmt w:val="decimal"/>
      <w:lvlText w:val="%1."/>
      <w:lvlJc w:val="left"/>
      <w:pPr>
        <w:ind w:left="1150" w:hanging="360"/>
      </w:p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36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36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360"/>
      </w:pPr>
    </w:lvl>
  </w:abstractNum>
  <w:abstractNum w:abstractNumId="8" w15:restartNumberingAfterBreak="0">
    <w:nsid w:val="21003CE6"/>
    <w:multiLevelType w:val="multilevel"/>
    <w:tmpl w:val="2D8CCEC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DB04417"/>
    <w:multiLevelType w:val="hybridMultilevel"/>
    <w:tmpl w:val="74DCA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F954C0"/>
    <w:multiLevelType w:val="multilevel"/>
    <w:tmpl w:val="CA768CC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8453458"/>
    <w:multiLevelType w:val="multilevel"/>
    <w:tmpl w:val="CD664A4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DE005B6"/>
    <w:multiLevelType w:val="hybridMultilevel"/>
    <w:tmpl w:val="72127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F94D47"/>
    <w:multiLevelType w:val="multilevel"/>
    <w:tmpl w:val="B9CA09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6672F6F"/>
    <w:multiLevelType w:val="hybridMultilevel"/>
    <w:tmpl w:val="9AFA0770"/>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5" w15:restartNumberingAfterBreak="0">
    <w:nsid w:val="7D2A0A0A"/>
    <w:multiLevelType w:val="multilevel"/>
    <w:tmpl w:val="9726046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23416972">
    <w:abstractNumId w:val="4"/>
  </w:num>
  <w:num w:numId="2" w16cid:durableId="873154047">
    <w:abstractNumId w:val="11"/>
  </w:num>
  <w:num w:numId="3" w16cid:durableId="1220484411">
    <w:abstractNumId w:val="0"/>
  </w:num>
  <w:num w:numId="4" w16cid:durableId="223417459">
    <w:abstractNumId w:val="2"/>
  </w:num>
  <w:num w:numId="5" w16cid:durableId="986712591">
    <w:abstractNumId w:val="1"/>
  </w:num>
  <w:num w:numId="6" w16cid:durableId="1853756534">
    <w:abstractNumId w:val="3"/>
  </w:num>
  <w:num w:numId="7" w16cid:durableId="53353672">
    <w:abstractNumId w:val="5"/>
  </w:num>
  <w:num w:numId="8" w16cid:durableId="1376928903">
    <w:abstractNumId w:val="7"/>
  </w:num>
  <w:num w:numId="9" w16cid:durableId="78675700">
    <w:abstractNumId w:val="8"/>
  </w:num>
  <w:num w:numId="10" w16cid:durableId="1400128658">
    <w:abstractNumId w:val="15"/>
  </w:num>
  <w:num w:numId="11" w16cid:durableId="326052557">
    <w:abstractNumId w:val="10"/>
  </w:num>
  <w:num w:numId="12" w16cid:durableId="900139179">
    <w:abstractNumId w:val="13"/>
  </w:num>
  <w:num w:numId="13" w16cid:durableId="1159006991">
    <w:abstractNumId w:val="12"/>
  </w:num>
  <w:num w:numId="14" w16cid:durableId="1435134005">
    <w:abstractNumId w:val="14"/>
  </w:num>
  <w:num w:numId="15" w16cid:durableId="13720255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CAB"/>
    <w:rsid w:val="00006761"/>
    <w:rsid w:val="000305C8"/>
    <w:rsid w:val="000A4BD2"/>
    <w:rsid w:val="00193EAC"/>
    <w:rsid w:val="00225DFF"/>
    <w:rsid w:val="002307B6"/>
    <w:rsid w:val="00246DE7"/>
    <w:rsid w:val="00296AC0"/>
    <w:rsid w:val="002A42A6"/>
    <w:rsid w:val="002A5FF8"/>
    <w:rsid w:val="002A7485"/>
    <w:rsid w:val="002B671F"/>
    <w:rsid w:val="002F0947"/>
    <w:rsid w:val="00310708"/>
    <w:rsid w:val="0033327D"/>
    <w:rsid w:val="003444AE"/>
    <w:rsid w:val="00392DFA"/>
    <w:rsid w:val="0039558A"/>
    <w:rsid w:val="003A08FD"/>
    <w:rsid w:val="003E5B29"/>
    <w:rsid w:val="00494C48"/>
    <w:rsid w:val="004A5448"/>
    <w:rsid w:val="00587EAF"/>
    <w:rsid w:val="006754EE"/>
    <w:rsid w:val="006A74EB"/>
    <w:rsid w:val="006B1F77"/>
    <w:rsid w:val="00724C7F"/>
    <w:rsid w:val="007478EC"/>
    <w:rsid w:val="007D3BDA"/>
    <w:rsid w:val="00834C72"/>
    <w:rsid w:val="00890CA6"/>
    <w:rsid w:val="00911F65"/>
    <w:rsid w:val="00916CD0"/>
    <w:rsid w:val="00916F0B"/>
    <w:rsid w:val="00956E54"/>
    <w:rsid w:val="009D6ECA"/>
    <w:rsid w:val="009F2188"/>
    <w:rsid w:val="009F4C1A"/>
    <w:rsid w:val="00A0184F"/>
    <w:rsid w:val="00AA37B1"/>
    <w:rsid w:val="00AC1F58"/>
    <w:rsid w:val="00B31829"/>
    <w:rsid w:val="00B341F7"/>
    <w:rsid w:val="00B719F2"/>
    <w:rsid w:val="00BF3876"/>
    <w:rsid w:val="00C0012B"/>
    <w:rsid w:val="00C215A1"/>
    <w:rsid w:val="00C37B73"/>
    <w:rsid w:val="00C55C6D"/>
    <w:rsid w:val="00C570CF"/>
    <w:rsid w:val="00C643FA"/>
    <w:rsid w:val="00C93557"/>
    <w:rsid w:val="00D32639"/>
    <w:rsid w:val="00DA7A66"/>
    <w:rsid w:val="00DB0995"/>
    <w:rsid w:val="00E04071"/>
    <w:rsid w:val="00E64946"/>
    <w:rsid w:val="00E72FC9"/>
    <w:rsid w:val="00EB651E"/>
    <w:rsid w:val="00EE43DA"/>
    <w:rsid w:val="00EF5CAB"/>
    <w:rsid w:val="00F34BF8"/>
    <w:rsid w:val="00F37593"/>
    <w:rsid w:val="00FA7346"/>
    <w:rsid w:val="00FD61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C87A4"/>
  <w15:docId w15:val="{0E0BF04C-FE70-40D4-B448-2507AF77B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946"/>
    <w:pPr>
      <w:spacing w:after="160" w:line="259" w:lineRule="auto"/>
    </w:pPr>
    <w:rPr>
      <w:lang w:val="id-ID"/>
    </w:rPr>
  </w:style>
  <w:style w:type="paragraph" w:styleId="Judul1">
    <w:name w:val="heading 1"/>
    <w:basedOn w:val="Normal"/>
    <w:next w:val="Normal"/>
    <w:link w:val="Judul1KAR"/>
    <w:uiPriority w:val="9"/>
    <w:qFormat/>
    <w:pPr>
      <w:keepNext/>
      <w:keepLines/>
      <w:spacing w:before="240" w:after="0"/>
      <w:jc w:val="center"/>
      <w:outlineLvl w:val="0"/>
    </w:pPr>
    <w:rPr>
      <w:rFonts w:eastAsia="SimSun"/>
      <w:color w:val="000000"/>
      <w:sz w:val="28"/>
      <w:szCs w:val="32"/>
    </w:rPr>
  </w:style>
  <w:style w:type="paragraph" w:styleId="Judul2">
    <w:name w:val="heading 2"/>
    <w:basedOn w:val="Normal"/>
    <w:next w:val="Normal"/>
    <w:link w:val="Judul2KAR"/>
    <w:uiPriority w:val="9"/>
    <w:qFormat/>
    <w:rsid w:val="00246DE7"/>
    <w:pPr>
      <w:keepNext/>
      <w:keepLines/>
      <w:spacing w:before="40" w:after="0"/>
      <w:outlineLvl w:val="1"/>
    </w:pPr>
    <w:rPr>
      <w:rFonts w:eastAsia="SimSun"/>
      <w:b/>
      <w:color w:val="000000"/>
      <w:szCs w:val="26"/>
    </w:rPr>
  </w:style>
  <w:style w:type="paragraph" w:styleId="Judul3">
    <w:name w:val="heading 3"/>
    <w:basedOn w:val="Normal"/>
    <w:next w:val="Normal"/>
    <w:link w:val="Judul3KAR"/>
    <w:uiPriority w:val="9"/>
    <w:unhideWhenUsed/>
    <w:qFormat/>
    <w:rsid w:val="00890CA6"/>
    <w:pPr>
      <w:keepNext/>
      <w:keepLines/>
      <w:spacing w:before="40" w:after="0"/>
      <w:outlineLvl w:val="2"/>
    </w:pPr>
    <w:rPr>
      <w:rFonts w:eastAsiaTheme="majorEastAsia" w:cstheme="majorBidi"/>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Pr>
      <w:rFonts w:eastAsia="SimSun" w:cs="SimSun"/>
      <w:color w:val="000000"/>
      <w:sz w:val="28"/>
      <w:szCs w:val="32"/>
      <w:lang w:val="id-ID"/>
    </w:rPr>
  </w:style>
  <w:style w:type="character" w:customStyle="1" w:styleId="Judul2KAR">
    <w:name w:val="Judul 2 KAR"/>
    <w:basedOn w:val="FontParagrafDefault"/>
    <w:link w:val="Judul2"/>
    <w:uiPriority w:val="9"/>
    <w:rsid w:val="00246DE7"/>
    <w:rPr>
      <w:rFonts w:eastAsia="SimSun"/>
      <w:b/>
      <w:color w:val="000000"/>
      <w:szCs w:val="26"/>
      <w:lang w:val="id-ID"/>
    </w:rPr>
  </w:style>
  <w:style w:type="paragraph" w:styleId="DaftarParagraf">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Kuat">
    <w:name w:val="Strong"/>
    <w:basedOn w:val="FontParagrafDefault"/>
    <w:uiPriority w:val="22"/>
    <w:qFormat/>
    <w:rPr>
      <w:b/>
      <w:bCs/>
    </w:rPr>
  </w:style>
  <w:style w:type="paragraph" w:styleId="TeksBalon">
    <w:name w:val="Balloon Text"/>
    <w:basedOn w:val="Normal"/>
    <w:link w:val="TeksBalonKAR"/>
    <w:uiPriority w:val="99"/>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rPr>
      <w:rFonts w:ascii="Tahoma" w:hAnsi="Tahoma" w:cs="Tahoma"/>
      <w:sz w:val="16"/>
      <w:szCs w:val="16"/>
      <w:lang w:val="id-ID"/>
    </w:rPr>
  </w:style>
  <w:style w:type="character" w:customStyle="1" w:styleId="apple-converted-space">
    <w:name w:val="apple-converted-space"/>
    <w:basedOn w:val="FontParagrafDefault"/>
  </w:style>
  <w:style w:type="paragraph" w:styleId="TeksIsi">
    <w:name w:val="Body Text"/>
    <w:basedOn w:val="Normal"/>
    <w:link w:val="TeksIsiKAR"/>
    <w:pPr>
      <w:suppressAutoHyphens/>
      <w:spacing w:after="0" w:line="360" w:lineRule="auto"/>
      <w:jc w:val="both"/>
    </w:pPr>
    <w:rPr>
      <w:rFonts w:eastAsia="Times New Roman" w:cs="Times New Roman"/>
      <w:szCs w:val="24"/>
      <w:lang w:val="en-US" w:eastAsia="ar-SA"/>
    </w:rPr>
  </w:style>
  <w:style w:type="character" w:customStyle="1" w:styleId="TeksIsiKAR">
    <w:name w:val="Teks Isi KAR"/>
    <w:basedOn w:val="FontParagrafDefault"/>
    <w:link w:val="TeksIsi"/>
    <w:rPr>
      <w:rFonts w:eastAsia="Times New Roman" w:cs="Times New Roman"/>
      <w:szCs w:val="24"/>
      <w:lang w:eastAsia="ar-SA"/>
    </w:rPr>
  </w:style>
  <w:style w:type="character" w:styleId="Penekanan">
    <w:name w:val="Emphasis"/>
    <w:basedOn w:val="FontParagrafDefaul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KAR"/>
    <w:uiPriority w:val="99"/>
    <w:pPr>
      <w:tabs>
        <w:tab w:val="center" w:pos="4513"/>
        <w:tab w:val="right" w:pos="9026"/>
      </w:tabs>
      <w:spacing w:after="0" w:line="240" w:lineRule="auto"/>
    </w:pPr>
  </w:style>
  <w:style w:type="character" w:customStyle="1" w:styleId="FooterKAR">
    <w:name w:val="Footer KAR"/>
    <w:basedOn w:val="FontParagrafDefault"/>
    <w:link w:val="Footer"/>
    <w:uiPriority w:val="99"/>
    <w:rPr>
      <w:rFonts w:ascii="Calibri" w:hAnsi="Calibri"/>
      <w:sz w:val="22"/>
      <w:lang w:val="id-ID"/>
    </w:rPr>
  </w:style>
  <w:style w:type="paragraph" w:styleId="Header">
    <w:name w:val="header"/>
    <w:basedOn w:val="Normal"/>
    <w:link w:val="HeaderKAR"/>
    <w:uiPriority w:val="99"/>
    <w:pPr>
      <w:tabs>
        <w:tab w:val="center" w:pos="4513"/>
        <w:tab w:val="right" w:pos="9026"/>
      </w:tabs>
      <w:spacing w:after="0" w:line="240" w:lineRule="auto"/>
    </w:pPr>
  </w:style>
  <w:style w:type="character" w:customStyle="1" w:styleId="HeaderKAR">
    <w:name w:val="Header KAR"/>
    <w:basedOn w:val="FontParagrafDefault"/>
    <w:link w:val="Header"/>
    <w:uiPriority w:val="99"/>
    <w:rPr>
      <w:rFonts w:ascii="Calibri" w:hAnsi="Calibri"/>
      <w:sz w:val="22"/>
      <w:lang w:val="id-ID"/>
    </w:rPr>
  </w:style>
  <w:style w:type="paragraph" w:styleId="Judul">
    <w:name w:val="Title"/>
    <w:basedOn w:val="Normal"/>
    <w:pPr>
      <w:spacing w:after="0"/>
      <w:jc w:val="center"/>
    </w:pPr>
    <w:rPr>
      <w:b/>
      <w:color w:val="000000"/>
      <w:szCs w:val="24"/>
    </w:rPr>
  </w:style>
  <w:style w:type="character" w:styleId="NomorHalaman">
    <w:name w:val="page number"/>
    <w:basedOn w:val="FontParagrafDefault"/>
  </w:style>
  <w:style w:type="character" w:customStyle="1" w:styleId="Judul3KAR">
    <w:name w:val="Judul 3 KAR"/>
    <w:basedOn w:val="FontParagrafDefault"/>
    <w:link w:val="Judul3"/>
    <w:uiPriority w:val="9"/>
    <w:rsid w:val="00890CA6"/>
    <w:rPr>
      <w:rFonts w:eastAsiaTheme="majorEastAsia" w:cstheme="majorBidi"/>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462</TotalTime>
  <Pages>11</Pages>
  <Words>1635</Words>
  <Characters>9324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LABD3MI</dc:creator>
  <cp:lastModifiedBy>FATEH CAPLIN</cp:lastModifiedBy>
  <cp:revision>24</cp:revision>
  <cp:lastPrinted>2024-03-28T14:50:00Z</cp:lastPrinted>
  <dcterms:created xsi:type="dcterms:W3CDTF">2019-09-13T16:50:00Z</dcterms:created>
  <dcterms:modified xsi:type="dcterms:W3CDTF">2024-03-28T14:57:00Z</dcterms:modified>
</cp:coreProperties>
</file>